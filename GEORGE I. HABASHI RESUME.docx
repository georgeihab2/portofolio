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90F4C3" w14:textId="27E02881" w:rsidR="00C51167" w:rsidRPr="009E4D54" w:rsidRDefault="00941B18" w:rsidP="00D336C9">
      <w:pPr>
        <w:pStyle w:val="divdocumentname"/>
        <w:spacing w:line="240" w:lineRule="auto"/>
        <w:jc w:val="center"/>
        <w:rPr>
          <w:rFonts w:asciiTheme="minorHAnsi" w:eastAsia="Arial" w:hAnsiTheme="minorHAnsi" w:cstheme="minorHAnsi"/>
          <w:color w:val="000000" w:themeColor="background1"/>
          <w:sz w:val="44"/>
          <w:szCs w:val="44"/>
        </w:rPr>
      </w:pPr>
      <w:r w:rsidRPr="00941B18">
        <w:rPr>
          <w:rStyle w:val="spanlName"/>
          <w:rFonts w:asciiTheme="minorHAnsi" w:eastAsia="Arial" w:hAnsiTheme="minorHAnsi" w:cstheme="minorHAnsi"/>
          <w:caps/>
          <w:color w:val="auto"/>
          <w:sz w:val="44"/>
          <w:szCs w:val="44"/>
        </w:rPr>
        <w:t>George I. Habashi</w:t>
      </w:r>
    </w:p>
    <w:p w14:paraId="0C0A9963" w14:textId="0180DCC2" w:rsidR="00941B18" w:rsidRPr="00941B18" w:rsidRDefault="009E4D54" w:rsidP="002F321E">
      <w:pPr>
        <w:pStyle w:val="divdocumentaddress"/>
        <w:pBdr>
          <w:top w:val="single" w:sz="8" w:space="0" w:color="006699"/>
        </w:pBdr>
        <w:spacing w:before="60" w:line="240" w:lineRule="auto"/>
        <w:jc w:val="center"/>
        <w:rPr>
          <w:b/>
          <w:sz w:val="10"/>
          <w:szCs w:val="10"/>
        </w:rPr>
      </w:pPr>
      <w:r w:rsidRPr="00941B18">
        <w:rPr>
          <w:b/>
        </w:rPr>
        <w:t>Email:</w:t>
      </w:r>
      <w:r w:rsidRPr="00941B18">
        <w:rPr>
          <w:u w:val="single"/>
        </w:rPr>
        <w:t xml:space="preserve"> </w:t>
      </w:r>
      <w:hyperlink r:id="rId8" w:history="1">
        <w:r w:rsidR="00941B18" w:rsidRPr="00941B18">
          <w:rPr>
            <w:rStyle w:val="Hyperlink"/>
          </w:rPr>
          <w:t>GeorgeIhab2@gmail.com</w:t>
        </w:r>
      </w:hyperlink>
      <w:r w:rsidR="00941B18">
        <w:t xml:space="preserve"> </w:t>
      </w:r>
      <w:r>
        <w:t xml:space="preserve"> </w:t>
      </w:r>
      <w:proofErr w:type="spellStart"/>
      <w:r>
        <w:rPr>
          <w:b/>
        </w:rPr>
        <w:t>Linkedin</w:t>
      </w:r>
      <w:proofErr w:type="spellEnd"/>
      <w:r>
        <w:rPr>
          <w:b/>
        </w:rPr>
        <w:t xml:space="preserve">: </w:t>
      </w:r>
      <w:hyperlink r:id="rId9" w:history="1">
        <w:r w:rsidR="00941B18" w:rsidRPr="004B0D1E">
          <w:rPr>
            <w:rStyle w:val="Hyperlink"/>
            <w:b/>
          </w:rPr>
          <w:t>http://www.linkedin.com/in/george-habashi</w:t>
        </w:r>
      </w:hyperlink>
      <w:r w:rsidR="00941B18">
        <w:rPr>
          <w:b/>
        </w:rPr>
        <w:t xml:space="preserve"> </w:t>
      </w:r>
      <w:r w:rsidR="00941B18" w:rsidRPr="00941B18">
        <w:rPr>
          <w:b/>
        </w:rPr>
        <w:t>Portfolio:</w:t>
      </w:r>
      <w:r w:rsidR="00941B18" w:rsidRPr="00941B18">
        <w:t xml:space="preserve"> </w:t>
      </w:r>
      <w:hyperlink r:id="rId10" w:history="1">
        <w:r w:rsidR="00941B18" w:rsidRPr="004B0D1E">
          <w:rPr>
            <w:rStyle w:val="Hyperlink"/>
            <w:b/>
          </w:rPr>
          <w:t>https://georgeihab2.github.io/portofolio/</w:t>
        </w:r>
      </w:hyperlink>
      <w:r w:rsidR="00941B18">
        <w:rPr>
          <w:b/>
        </w:rPr>
        <w:t xml:space="preserve"> </w:t>
      </w:r>
      <w:r w:rsidR="00941B18">
        <w:rPr>
          <w:b/>
        </w:rPr>
        <w:br/>
      </w:r>
    </w:p>
    <w:p w14:paraId="0DAB1574" w14:textId="77777777" w:rsidR="00B13DE3" w:rsidRPr="009A6ACC" w:rsidRDefault="00856C3E" w:rsidP="00532532">
      <w:pPr>
        <w:pStyle w:val="p"/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b/>
          <w:sz w:val="22"/>
          <w:szCs w:val="22"/>
        </w:rPr>
        <w:t xml:space="preserve">Career </w:t>
      </w:r>
      <w:r w:rsidR="00CF6B00" w:rsidRPr="007564AB">
        <w:rPr>
          <w:rFonts w:asciiTheme="minorHAnsi" w:eastAsia="Arial" w:hAnsiTheme="minorHAnsi" w:cstheme="minorHAnsi"/>
          <w:b/>
          <w:sz w:val="22"/>
          <w:szCs w:val="22"/>
        </w:rPr>
        <w:t>Summary:</w:t>
      </w:r>
      <w:r w:rsidR="009E4D54">
        <w:t xml:space="preserve"> </w:t>
      </w:r>
      <w:r w:rsidR="00941B18" w:rsidRPr="00941B18">
        <w:rPr>
          <w:rFonts w:asciiTheme="minorHAnsi" w:eastAsia="Arial" w:hAnsiTheme="minorHAnsi" w:cstheme="minorHAnsi"/>
          <w:sz w:val="22"/>
          <w:szCs w:val="22"/>
        </w:rPr>
        <w:t>Entry-level to mid-level software and systems engineering candidate with experience spanning embedded systems, full-stack web development, data acquisition, and technical support environments. Brings hands-on skills in C++, Python, Java, Kotlin, PHP, and SQL, along with practical exposure to hardware–software integration through CubeSat software development, Arduino-based telemetry projects, and university-level research in human-behavior modeling using AI. Adept at building secure web platforms, developing mobile applications, and contributing to real-time system simulations. Demonstrates reliability, strong problem-solving abilities, and the capacity to perform under fast-paced or high-pressure conditions, supported by experience balancing demanding academic and customer-facing roles. Committed to delivering high-quality technical solutions while collaborating effectively</w:t>
      </w:r>
      <w:r w:rsidR="00941B18">
        <w:rPr>
          <w:rFonts w:asciiTheme="minorHAnsi" w:eastAsia="Arial" w:hAnsiTheme="minorHAnsi" w:cstheme="minorHAnsi"/>
          <w:sz w:val="22"/>
          <w:szCs w:val="22"/>
        </w:rPr>
        <w:t xml:space="preserve"> within multidisciplinary teams</w:t>
      </w:r>
      <w:r w:rsidR="00334626" w:rsidRPr="00334626">
        <w:rPr>
          <w:rFonts w:asciiTheme="minorHAnsi" w:eastAsia="Arial" w:hAnsiTheme="minorHAnsi" w:cstheme="minorHAnsi"/>
          <w:sz w:val="22"/>
          <w:szCs w:val="22"/>
        </w:rPr>
        <w:t>.</w:t>
      </w:r>
    </w:p>
    <w:p w14:paraId="7762B63D" w14:textId="26DDEE77" w:rsidR="009F3E26" w:rsidRPr="007564AB" w:rsidRDefault="00941B18" w:rsidP="00D336C9">
      <w:pPr>
        <w:pStyle w:val="divdocumentdivsectiontitle"/>
        <w:spacing w:before="160" w:after="60" w:line="240" w:lineRule="auto"/>
        <w:ind w:left="720" w:right="819"/>
        <w:jc w:val="center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TECHNICAL</w:t>
      </w:r>
      <w:r w:rsidRPr="00941B18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 xml:space="preserve"> SKILLS</w:t>
      </w:r>
    </w:p>
    <w:p w14:paraId="20F63DB8" w14:textId="77777777" w:rsidR="00941B18" w:rsidRPr="00941B18" w:rsidRDefault="00941B18" w:rsidP="00941B18">
      <w:pPr>
        <w:pStyle w:val="divdocumentsinglecolumn"/>
        <w:tabs>
          <w:tab w:val="right" w:pos="10620"/>
        </w:tabs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Programming:</w:t>
      </w:r>
      <w:r w:rsidRPr="00941B18">
        <w:rPr>
          <w:rFonts w:asciiTheme="minorHAnsi" w:eastAsia="Arial" w:hAnsiTheme="minorHAnsi" w:cstheme="minorHAnsi"/>
          <w:bCs/>
          <w:sz w:val="22"/>
          <w:szCs w:val="22"/>
        </w:rPr>
        <w:t xml:space="preserve"> C++, C, Java, Python, JavaScript, Kotlin, MATLAB, CSS, PHP, SQL</w:t>
      </w:r>
    </w:p>
    <w:p w14:paraId="21AA838D" w14:textId="77777777" w:rsidR="00941B18" w:rsidRPr="00941B18" w:rsidRDefault="00941B18" w:rsidP="00941B18">
      <w:pPr>
        <w:pStyle w:val="divdocumentsinglecolumn"/>
        <w:tabs>
          <w:tab w:val="right" w:pos="10620"/>
        </w:tabs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Tools &amp; Platforms:</w:t>
      </w:r>
      <w:r w:rsidRPr="00941B18">
        <w:rPr>
          <w:rFonts w:asciiTheme="minorHAnsi" w:eastAsia="Arial" w:hAnsiTheme="minorHAnsi" w:cstheme="minorHAnsi"/>
          <w:bCs/>
          <w:sz w:val="22"/>
          <w:szCs w:val="22"/>
        </w:rPr>
        <w:t xml:space="preserve"> Android SDK, Firebase, Visual Studio, AutoCAD, TINA TI, Blender, Arduino, WordPress, Linux, Git/GitHub</w:t>
      </w:r>
    </w:p>
    <w:p w14:paraId="25858B8B" w14:textId="77777777" w:rsidR="00B13DE3" w:rsidRPr="009E4D54" w:rsidRDefault="00941B18" w:rsidP="00941B18">
      <w:pPr>
        <w:pStyle w:val="divdocumentsinglecolumn"/>
        <w:tabs>
          <w:tab w:val="right" w:pos="10620"/>
        </w:tabs>
        <w:spacing w:line="240" w:lineRule="auto"/>
        <w:jc w:val="both"/>
        <w:rPr>
          <w:rFonts w:asciiTheme="minorHAnsi" w:eastAsia="Arial" w:hAnsiTheme="minorHAnsi" w:cstheme="minorHAnsi"/>
          <w:bCs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Technical Strengths:</w:t>
      </w:r>
      <w:r w:rsidRPr="00941B18">
        <w:rPr>
          <w:rFonts w:asciiTheme="minorHAnsi" w:eastAsia="Arial" w:hAnsiTheme="minorHAnsi" w:cstheme="minorHAnsi"/>
          <w:bCs/>
          <w:sz w:val="22"/>
          <w:szCs w:val="22"/>
        </w:rPr>
        <w:t xml:space="preserve"> Embedded Systems, Full</w:t>
      </w:r>
      <w:r w:rsidRPr="00941B18">
        <w:rPr>
          <w:rFonts w:ascii="Cambria Math" w:eastAsia="Arial" w:hAnsi="Cambria Math" w:cs="Cambria Math"/>
          <w:bCs/>
          <w:sz w:val="22"/>
          <w:szCs w:val="22"/>
        </w:rPr>
        <w:t>‑</w:t>
      </w:r>
      <w:r w:rsidRPr="00941B18">
        <w:rPr>
          <w:rFonts w:ascii="Calibri" w:eastAsia="Arial" w:hAnsi="Calibri" w:cs="Calibri"/>
          <w:bCs/>
          <w:sz w:val="22"/>
          <w:szCs w:val="22"/>
        </w:rPr>
        <w:t>Stack Web Development, Telemetry Systems, Hardware Diagnostics, Data Acquisition, Algorithms, AI/ML Fundamentals, Customer Technical Support</w:t>
      </w:r>
    </w:p>
    <w:p w14:paraId="0F472CBD" w14:textId="677C4AA4" w:rsidR="00C51167" w:rsidRPr="007564AB" w:rsidRDefault="00532532" w:rsidP="00D336C9">
      <w:pPr>
        <w:pStyle w:val="divdocumentdivsectiontitle"/>
        <w:spacing w:after="60" w:line="240" w:lineRule="auto"/>
        <w:ind w:left="720" w:right="819"/>
        <w:jc w:val="center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r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PROFESSIONAL EXPERIENCE</w:t>
      </w:r>
    </w:p>
    <w:p w14:paraId="388C0EF3" w14:textId="77777777" w:rsidR="00532532" w:rsidRPr="00C4164A" w:rsidRDefault="00941B18" w:rsidP="00532532">
      <w:pPr>
        <w:pStyle w:val="divdocumentsinglecolumn"/>
        <w:tabs>
          <w:tab w:val="right" w:pos="10620"/>
        </w:tabs>
        <w:spacing w:line="240" w:lineRule="auto"/>
        <w:rPr>
          <w:rStyle w:val="span"/>
          <w:rFonts w:asciiTheme="minorHAnsi" w:hAnsiTheme="minorHAnsi" w:cstheme="minorHAnsi"/>
          <w:b/>
          <w:bCs/>
        </w:rPr>
      </w:pPr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Egyptian Space Agency (</w:t>
      </w:r>
      <w:proofErr w:type="spellStart"/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EgSA</w:t>
      </w:r>
      <w:proofErr w:type="spellEnd"/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)</w:t>
      </w:r>
      <w:r w:rsidR="00532532" w:rsidRPr="007564AB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</w:t>
      </w:r>
      <w:r w:rsidR="00532532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r>
        <w:rPr>
          <w:rStyle w:val="Strong"/>
          <w:rFonts w:asciiTheme="minorHAnsi" w:hAnsiTheme="minorHAnsi" w:cstheme="minorHAnsi"/>
        </w:rPr>
        <w:t xml:space="preserve">                                                </w:t>
      </w:r>
      <w:r w:rsidRPr="00941B18">
        <w:rPr>
          <w:rStyle w:val="Strong"/>
          <w:rFonts w:asciiTheme="minorHAnsi" w:hAnsiTheme="minorHAnsi" w:cstheme="minorHAnsi"/>
        </w:rPr>
        <w:t>Fall 2022</w:t>
      </w:r>
      <w:r w:rsidR="009D0825">
        <w:br/>
      </w:r>
      <w:r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>Software Intern |</w:t>
      </w: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 xml:space="preserve"> CubeSat-I Program</w:t>
      </w:r>
      <w:r w:rsidR="00532532" w:rsidRPr="00532532">
        <w:rPr>
          <w:rStyle w:val="Strong"/>
          <w:rFonts w:asciiTheme="minorHAnsi" w:hAnsiTheme="minorHAnsi" w:cstheme="minorHAnsi"/>
          <w:b w:val="0"/>
        </w:rPr>
        <w:t xml:space="preserve">                                                                                       </w:t>
      </w:r>
      <w:r w:rsidR="00532532">
        <w:rPr>
          <w:rStyle w:val="Strong"/>
          <w:rFonts w:asciiTheme="minorHAnsi" w:hAnsiTheme="minorHAnsi" w:cstheme="minorHAnsi"/>
          <w:b w:val="0"/>
        </w:rPr>
        <w:t xml:space="preserve">                                                                                    </w:t>
      </w:r>
      <w:r w:rsidR="00532532" w:rsidRPr="00532532">
        <w:rPr>
          <w:rStyle w:val="Strong"/>
          <w:rFonts w:asciiTheme="minorHAnsi" w:hAnsiTheme="minorHAnsi" w:cstheme="minorHAnsi"/>
        </w:rPr>
        <w:t xml:space="preserve"> </w:t>
      </w:r>
      <w:r w:rsidR="00C4164A">
        <w:rPr>
          <w:rStyle w:val="Strong"/>
          <w:rFonts w:asciiTheme="minorHAnsi" w:hAnsiTheme="minorHAnsi" w:cstheme="minorHAnsi"/>
        </w:rPr>
        <w:t xml:space="preserve">       </w:t>
      </w:r>
      <w:r>
        <w:rPr>
          <w:rStyle w:val="Strong"/>
          <w:rFonts w:asciiTheme="minorHAnsi" w:hAnsiTheme="minorHAnsi" w:cstheme="minorHAnsi"/>
        </w:rPr>
        <w:t xml:space="preserve">                   </w:t>
      </w:r>
      <w:r w:rsidR="00C4164A">
        <w:rPr>
          <w:rStyle w:val="Strong"/>
          <w:rFonts w:asciiTheme="minorHAnsi" w:hAnsiTheme="minorHAnsi" w:cstheme="minorHAnsi"/>
        </w:rPr>
        <w:t xml:space="preserve">  </w:t>
      </w:r>
      <w:r w:rsidRPr="00941B18">
        <w:rPr>
          <w:rStyle w:val="Strong"/>
          <w:rFonts w:asciiTheme="minorHAnsi" w:hAnsiTheme="minorHAnsi" w:cstheme="minorHAnsi"/>
        </w:rPr>
        <w:t>Cairo, Egypt</w:t>
      </w:r>
      <w:r w:rsidR="00C4164A">
        <w:rPr>
          <w:rStyle w:val="Strong"/>
          <w:rFonts w:asciiTheme="minorHAnsi" w:hAnsiTheme="minorHAnsi" w:cstheme="minorHAnsi"/>
        </w:rPr>
        <w:t xml:space="preserve">      </w:t>
      </w:r>
    </w:p>
    <w:p w14:paraId="70265445" w14:textId="77777777" w:rsidR="00941B18" w:rsidRPr="00941B18" w:rsidRDefault="00941B18" w:rsidP="00941B18">
      <w:pPr>
        <w:pStyle w:val="divdocumentsinglecolumn"/>
        <w:numPr>
          <w:ilvl w:val="0"/>
          <w:numId w:val="4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Supported the software design of low-cost CubeSat systems (1U–6U) prepared for weather-balloon deployment. </w:t>
      </w:r>
    </w:p>
    <w:p w14:paraId="097BCCA9" w14:textId="77777777" w:rsidR="00941B18" w:rsidRPr="00941B18" w:rsidRDefault="00941B18" w:rsidP="00941B18">
      <w:pPr>
        <w:pStyle w:val="divdocumentsinglecolumn"/>
        <w:numPr>
          <w:ilvl w:val="0"/>
          <w:numId w:val="4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>Developed Python and C++ code used for data-acquisition workflows, including surface-imaging tasks.</w:t>
      </w:r>
    </w:p>
    <w:p w14:paraId="6D6730F4" w14:textId="77777777" w:rsidR="00941B18" w:rsidRPr="00941B18" w:rsidRDefault="00941B18" w:rsidP="00941B18">
      <w:pPr>
        <w:pStyle w:val="divdocumentsinglecolumn"/>
        <w:numPr>
          <w:ilvl w:val="0"/>
          <w:numId w:val="4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 Implemented magnetorquer control algorithms to assist with CubeSat orientation and attitude stabilization. </w:t>
      </w:r>
    </w:p>
    <w:p w14:paraId="2ACDFE5F" w14:textId="77777777" w:rsidR="00941B18" w:rsidRPr="00941B18" w:rsidRDefault="00941B18" w:rsidP="00941B18">
      <w:pPr>
        <w:pStyle w:val="divdocumentsinglecolumn"/>
        <w:numPr>
          <w:ilvl w:val="0"/>
          <w:numId w:val="4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>Performed testing and verification of software modules to ensure functionality under real-world conditions.</w:t>
      </w:r>
    </w:p>
    <w:p w14:paraId="3BA45469" w14:textId="77777777" w:rsidR="00941B18" w:rsidRPr="00941B18" w:rsidRDefault="00941B18" w:rsidP="00941B18">
      <w:pPr>
        <w:pStyle w:val="divdocumentsinglecolumn"/>
        <w:numPr>
          <w:ilvl w:val="0"/>
          <w:numId w:val="4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 Assisted with simulation activities used to model CubeSat behavior prior to deployment.</w:t>
      </w:r>
    </w:p>
    <w:p w14:paraId="2A470814" w14:textId="77777777" w:rsidR="00F81C56" w:rsidRDefault="00941B18" w:rsidP="00941B18">
      <w:pPr>
        <w:pStyle w:val="divdocumentsinglecolumn"/>
        <w:tabs>
          <w:tab w:val="right" w:pos="10620"/>
        </w:tabs>
        <w:spacing w:line="240" w:lineRule="auto"/>
        <w:jc w:val="both"/>
        <w:rPr>
          <w:rStyle w:val="Strong"/>
          <w:rFonts w:asciiTheme="minorHAnsi" w:hAnsiTheme="minorHAnsi" w:cstheme="minorHAnsi"/>
        </w:rPr>
      </w:pPr>
      <w:r>
        <w:rPr>
          <w:rStyle w:val="spanjobtitle"/>
          <w:rFonts w:asciiTheme="minorHAnsi" w:eastAsia="Arial" w:hAnsiTheme="minorHAnsi" w:cstheme="minorHAnsi"/>
          <w:sz w:val="22"/>
          <w:szCs w:val="22"/>
        </w:rPr>
        <w:t>University of Houston \</w:t>
      </w:r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Department of Computer Science</w:t>
      </w:r>
      <w:r w:rsidR="00C40DBB" w:rsidRPr="007564AB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</w:t>
      </w:r>
      <w:r w:rsidR="00ED0DAD" w:rsidRPr="007564AB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</w:t>
      </w:r>
      <w:r w:rsidR="001A2F06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</w:t>
      </w:r>
      <w:r w:rsidR="00125954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</w:t>
      </w:r>
      <w:r w:rsidR="00532532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</w:t>
      </w:r>
      <w:r>
        <w:rPr>
          <w:rStyle w:val="Strong"/>
          <w:rFonts w:asciiTheme="minorHAnsi" w:hAnsiTheme="minorHAnsi" w:cstheme="minorHAnsi"/>
        </w:rPr>
        <w:t xml:space="preserve">                </w:t>
      </w:r>
      <w:r w:rsidRPr="00941B18">
        <w:rPr>
          <w:rStyle w:val="Strong"/>
          <w:rFonts w:asciiTheme="minorHAnsi" w:hAnsiTheme="minorHAnsi" w:cstheme="minorHAnsi"/>
        </w:rPr>
        <w:t>August 2025 – Present</w:t>
      </w:r>
    </w:p>
    <w:p w14:paraId="020DA922" w14:textId="3D4265F5" w:rsidR="001A2F06" w:rsidRPr="00125954" w:rsidRDefault="00941B18" w:rsidP="00532532">
      <w:pPr>
        <w:pStyle w:val="divdocumentsinglecolumn"/>
        <w:tabs>
          <w:tab w:val="right" w:pos="10620"/>
        </w:tabs>
        <w:spacing w:line="240" w:lineRule="auto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trong"/>
          <w:rFonts w:asciiTheme="minorHAnsi" w:hAnsiTheme="minorHAnsi" w:cstheme="minorHAnsi"/>
        </w:rPr>
        <w:t>Undergraduate Research Assistant (Human Behavior Modeling Lab)</w:t>
      </w:r>
      <w:r w:rsidR="00D336C9">
        <w:rPr>
          <w:rStyle w:val="Strong"/>
          <w:rFonts w:asciiTheme="minorHAnsi" w:hAnsiTheme="minorHAnsi" w:cstheme="minorHAnsi"/>
        </w:rPr>
        <w:t xml:space="preserve">, </w:t>
      </w:r>
      <w:r w:rsidRPr="00941B18">
        <w:rPr>
          <w:rStyle w:val="Strong"/>
          <w:rFonts w:asciiTheme="minorHAnsi" w:hAnsiTheme="minorHAnsi" w:cstheme="minorHAnsi"/>
        </w:rPr>
        <w:t>Houston, TX</w:t>
      </w:r>
      <w:r>
        <w:rPr>
          <w:rStyle w:val="Strong"/>
          <w:rFonts w:asciiTheme="minorHAnsi" w:hAnsiTheme="minorHAnsi" w:cstheme="minorHAnsi"/>
        </w:rPr>
        <w:t xml:space="preserve"> </w:t>
      </w:r>
      <w:r w:rsidR="00345687">
        <w:rPr>
          <w:rStyle w:val="Strong"/>
          <w:rFonts w:asciiTheme="minorHAnsi" w:hAnsiTheme="minorHAnsi" w:cstheme="minorHAnsi"/>
        </w:rPr>
        <w:t xml:space="preserve">                     </w:t>
      </w:r>
      <w:r w:rsidR="00532532">
        <w:rPr>
          <w:rStyle w:val="Strong"/>
          <w:rFonts w:asciiTheme="minorHAnsi" w:hAnsiTheme="minorHAnsi" w:cstheme="minorHAnsi"/>
        </w:rPr>
        <w:t xml:space="preserve">                                                                          </w:t>
      </w:r>
      <w:r w:rsidR="00447EC7">
        <w:rPr>
          <w:rStyle w:val="Strong"/>
          <w:rFonts w:asciiTheme="minorHAnsi" w:hAnsiTheme="minorHAnsi" w:cstheme="minorHAnsi"/>
        </w:rPr>
        <w:t xml:space="preserve">            </w:t>
      </w:r>
    </w:p>
    <w:p w14:paraId="611E23DD" w14:textId="77777777" w:rsidR="00941B18" w:rsidRDefault="00941B18" w:rsidP="00941B18">
      <w:pPr>
        <w:pStyle w:val="divdocumentsinglecolumn"/>
        <w:numPr>
          <w:ilvl w:val="0"/>
          <w:numId w:val="3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>Assisted in research focused on modeling and predicting human conversational behavior using 3D motion-capture data and AI-based analytical techniques.</w:t>
      </w:r>
    </w:p>
    <w:p w14:paraId="5C52BD10" w14:textId="77777777" w:rsidR="00941B18" w:rsidRDefault="00941B18" w:rsidP="00941B18">
      <w:pPr>
        <w:pStyle w:val="divdocumentsinglecolumn"/>
        <w:numPr>
          <w:ilvl w:val="0"/>
          <w:numId w:val="3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 Analyzed multimodal motion datasets to support the development of a real-time next-speaker prediction algorithm. </w:t>
      </w:r>
    </w:p>
    <w:p w14:paraId="6D2BEF3E" w14:textId="77777777" w:rsidR="00941B18" w:rsidRDefault="00941B18" w:rsidP="00941B18">
      <w:pPr>
        <w:pStyle w:val="divdocumentsinglecolumn"/>
        <w:numPr>
          <w:ilvl w:val="0"/>
          <w:numId w:val="3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Contributed to preprocessing, labeling, and organizing large motion-capture datasets used in conversation-behavior modeling. </w:t>
      </w:r>
    </w:p>
    <w:p w14:paraId="498614F5" w14:textId="77777777" w:rsidR="00941B18" w:rsidRDefault="00941B18" w:rsidP="00941B18">
      <w:pPr>
        <w:pStyle w:val="divdocumentsinglecolumn"/>
        <w:numPr>
          <w:ilvl w:val="0"/>
          <w:numId w:val="3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>Supported the design and evaluation of algorithmic approaches for recognizing interaction cues in multiparty conversations.</w:t>
      </w:r>
    </w:p>
    <w:p w14:paraId="37DEE960" w14:textId="77777777" w:rsidR="00941B18" w:rsidRDefault="00941B18" w:rsidP="00941B18">
      <w:pPr>
        <w:pStyle w:val="divdocumentsinglecolumn"/>
        <w:numPr>
          <w:ilvl w:val="0"/>
          <w:numId w:val="33"/>
        </w:numPr>
        <w:tabs>
          <w:tab w:val="right" w:pos="10620"/>
        </w:tabs>
        <w:spacing w:line="240" w:lineRule="auto"/>
        <w:jc w:val="both"/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  <w:t xml:space="preserve"> Conducted exploratory data analysis to identify patterns in gesture, movement, and conversational dynamics.</w:t>
      </w:r>
    </w:p>
    <w:p w14:paraId="7DABD0B4" w14:textId="77777777" w:rsidR="00447EC7" w:rsidRDefault="00941B18" w:rsidP="00447EC7">
      <w:pPr>
        <w:pStyle w:val="divdocumentsinglecolumn"/>
        <w:tabs>
          <w:tab w:val="right" w:pos="10620"/>
        </w:tabs>
        <w:spacing w:line="240" w:lineRule="auto"/>
        <w:rPr>
          <w:rStyle w:val="Strong"/>
          <w:rFonts w:asciiTheme="minorHAnsi" w:hAnsiTheme="minorHAnsi" w:cstheme="minorHAnsi"/>
        </w:rPr>
      </w:pPr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College of Natural Sciences &amp; Mathematics, University of Houston</w:t>
      </w:r>
      <w:r w:rsidR="00447EC7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447EC7">
        <w:rPr>
          <w:rStyle w:val="datesWrapper"/>
          <w:rFonts w:asciiTheme="minorHAnsi" w:eastAsia="Arial" w:hAnsiTheme="minorHAnsi" w:cstheme="minorHAnsi"/>
          <w:sz w:val="22"/>
          <w:szCs w:val="22"/>
        </w:rPr>
        <w:tab/>
        <w:t xml:space="preserve">                         </w:t>
      </w:r>
      <w:r w:rsidR="009E4D54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</w:t>
      </w:r>
      <w:r>
        <w:rPr>
          <w:rStyle w:val="Strong"/>
          <w:rFonts w:asciiTheme="minorHAnsi" w:hAnsiTheme="minorHAnsi" w:cstheme="minorHAnsi"/>
        </w:rPr>
        <w:t xml:space="preserve">    </w:t>
      </w:r>
      <w:r w:rsidRPr="00941B18">
        <w:rPr>
          <w:rStyle w:val="Strong"/>
          <w:rFonts w:asciiTheme="minorHAnsi" w:hAnsiTheme="minorHAnsi" w:cstheme="minorHAnsi"/>
        </w:rPr>
        <w:t>Fall 2023 – Spring 2023</w:t>
      </w:r>
    </w:p>
    <w:p w14:paraId="43727882" w14:textId="77777777" w:rsidR="003317CA" w:rsidRPr="003317CA" w:rsidRDefault="00941B18" w:rsidP="009E4D54">
      <w:pPr>
        <w:pStyle w:val="ulli"/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companyname"/>
          <w:rFonts w:asciiTheme="minorHAnsi" w:eastAsia="Arial" w:hAnsiTheme="minorHAnsi" w:cstheme="minorHAnsi"/>
          <w:sz w:val="22"/>
          <w:szCs w:val="22"/>
        </w:rPr>
        <w:t>SEP Office Aide (SEP / H-LSAMP Scholarship Program)</w:t>
      </w:r>
      <w:r w:rsidR="009E4D54">
        <w:rPr>
          <w:rStyle w:val="spancompanyname"/>
          <w:rFonts w:asciiTheme="minorHAnsi" w:eastAsia="Arial" w:hAnsiTheme="minorHAnsi" w:cstheme="minorHAnsi"/>
          <w:sz w:val="22"/>
          <w:szCs w:val="22"/>
        </w:rPr>
        <w:tab/>
      </w:r>
      <w:r w:rsidR="009E4D54">
        <w:rPr>
          <w:rStyle w:val="spancompanyname"/>
          <w:rFonts w:asciiTheme="minorHAnsi" w:eastAsia="Arial" w:hAnsiTheme="minorHAnsi" w:cstheme="minorHAnsi"/>
          <w:sz w:val="22"/>
          <w:szCs w:val="22"/>
        </w:rPr>
        <w:tab/>
      </w:r>
      <w:r w:rsidR="00094986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</w:t>
      </w:r>
      <w:r w:rsidR="00345687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</w:t>
      </w:r>
      <w:r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</w:t>
      </w:r>
      <w:r w:rsidRPr="00941B18">
        <w:rPr>
          <w:rStyle w:val="spancompanyname"/>
          <w:rFonts w:asciiTheme="minorHAnsi" w:eastAsia="Arial" w:hAnsiTheme="minorHAnsi" w:cstheme="minorHAnsi"/>
          <w:sz w:val="22"/>
          <w:szCs w:val="22"/>
        </w:rPr>
        <w:t>Houston, Texas</w:t>
      </w:r>
      <w:r w:rsidR="00345687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</w:t>
      </w:r>
      <w:r w:rsidR="00532532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</w:t>
      </w:r>
      <w:r w:rsidR="000F1015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</w:t>
      </w:r>
    </w:p>
    <w:p w14:paraId="1985FB74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>Provided administrative support within the Scholar Enrichment Program (SEP), assisting staff with day-to-day office tasks and student coordination.</w:t>
      </w:r>
    </w:p>
    <w:p w14:paraId="440C5E04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Helped maintain organized records and documents for scholarship and academic support activities. </w:t>
      </w:r>
    </w:p>
    <w:p w14:paraId="297FA73B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Supported SEP operations by answering student inquiries and directing participants to appropriate program resources. </w:t>
      </w:r>
    </w:p>
    <w:p w14:paraId="213F4BDE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Assisted with scheduling and logistics for SEP-related activities and events as required. </w:t>
      </w:r>
    </w:p>
    <w:p w14:paraId="144E376D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>Participated in four professional-development events as part of the H-LSAMP scholarship requirements, strengthening academic and career-readiness skills.</w:t>
      </w:r>
    </w:p>
    <w:p w14:paraId="17B117C8" w14:textId="374E3B2D" w:rsidR="00866F91" w:rsidRDefault="00941B18" w:rsidP="00866F91">
      <w:pPr>
        <w:pStyle w:val="divdocumentsinglecolumn"/>
        <w:tabs>
          <w:tab w:val="right" w:pos="10620"/>
        </w:tabs>
        <w:spacing w:line="240" w:lineRule="auto"/>
        <w:rPr>
          <w:rStyle w:val="Strong"/>
          <w:rFonts w:asciiTheme="minorHAnsi" w:hAnsiTheme="minorHAnsi" w:cstheme="minorHAnsi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Archangel Raphael Coptic Orthodox Church</w:t>
      </w:r>
      <w:r w:rsidR="00345687" w:rsidRPr="007564AB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345687" w:rsidRPr="007564AB">
        <w:rPr>
          <w:rStyle w:val="datesWrapper"/>
          <w:rFonts w:asciiTheme="minorHAnsi" w:eastAsia="Arial" w:hAnsiTheme="minorHAnsi" w:cstheme="minorHAnsi"/>
          <w:sz w:val="22"/>
          <w:szCs w:val="22"/>
        </w:rPr>
        <w:tab/>
      </w:r>
      <w:r w:rsidR="00532532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</w:t>
      </w:r>
      <w:r w:rsidR="003317CA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             </w:t>
      </w:r>
      <w:r w:rsidR="009E4D54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           </w:t>
      </w:r>
      <w:r>
        <w:rPr>
          <w:rStyle w:val="Strong"/>
          <w:rFonts w:asciiTheme="minorHAnsi" w:hAnsiTheme="minorHAnsi" w:cstheme="minorHAnsi"/>
        </w:rPr>
        <w:t xml:space="preserve">             </w:t>
      </w:r>
      <w:proofErr w:type="gramStart"/>
      <w:r>
        <w:rPr>
          <w:rStyle w:val="Strong"/>
          <w:rFonts w:asciiTheme="minorHAnsi" w:hAnsiTheme="minorHAnsi" w:cstheme="minorHAnsi"/>
        </w:rPr>
        <w:t xml:space="preserve">  </w:t>
      </w:r>
      <w:r w:rsidR="00D336C9">
        <w:rPr>
          <w:rStyle w:val="Strong"/>
          <w:rFonts w:asciiTheme="minorHAnsi" w:hAnsiTheme="minorHAnsi" w:cstheme="minorHAnsi"/>
        </w:rPr>
        <w:t>,</w:t>
      </w:r>
      <w:proofErr w:type="gramEnd"/>
      <w:r w:rsidR="00D336C9">
        <w:rPr>
          <w:rStyle w:val="Strong"/>
          <w:rFonts w:asciiTheme="minorHAnsi" w:hAnsiTheme="minorHAnsi" w:cstheme="minorHAnsi"/>
        </w:rPr>
        <w:t xml:space="preserve"> </w:t>
      </w:r>
      <w:r w:rsidRPr="00941B18">
        <w:rPr>
          <w:rStyle w:val="Strong"/>
          <w:rFonts w:asciiTheme="minorHAnsi" w:hAnsiTheme="minorHAnsi" w:cstheme="minorHAnsi"/>
        </w:rPr>
        <w:t>June 2025 – Present</w:t>
      </w:r>
    </w:p>
    <w:p w14:paraId="7FEA1C8F" w14:textId="77777777" w:rsidR="00345687" w:rsidRPr="00962F79" w:rsidRDefault="00941B18" w:rsidP="00866F91">
      <w:pPr>
        <w:pStyle w:val="ulli"/>
        <w:pBdr>
          <w:left w:val="none" w:sz="0" w:space="0" w:color="auto"/>
        </w:pBdr>
        <w:spacing w:line="240" w:lineRule="auto"/>
        <w:jc w:val="both"/>
        <w:rPr>
          <w:rFonts w:eastAsia="Arial"/>
        </w:rPr>
      </w:pPr>
      <w:r w:rsidRPr="00941B18">
        <w:rPr>
          <w:rStyle w:val="spancompanyname"/>
          <w:rFonts w:asciiTheme="minorHAnsi" w:eastAsia="Arial" w:hAnsiTheme="minorHAnsi" w:cstheme="minorHAnsi"/>
          <w:sz w:val="22"/>
          <w:szCs w:val="22"/>
        </w:rPr>
        <w:t>Full-Stack Web Developer</w:t>
      </w:r>
      <w:r w:rsidR="00345687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</w:t>
      </w:r>
      <w:r w:rsidR="00532532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</w:t>
      </w:r>
      <w:r w:rsidR="00345687" w:rsidRPr="00345687">
        <w:t xml:space="preserve"> </w:t>
      </w:r>
      <w:r w:rsidR="00866F91">
        <w:t xml:space="preserve">            </w:t>
      </w:r>
      <w:r w:rsidR="00866F91">
        <w:rPr>
          <w:rStyle w:val="Strong"/>
          <w:rFonts w:asciiTheme="minorHAnsi" w:hAnsiTheme="minorHAnsi" w:cstheme="minorHAnsi"/>
        </w:rPr>
        <w:t xml:space="preserve">                   </w:t>
      </w:r>
    </w:p>
    <w:p w14:paraId="53569009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Developed and maintained a role-based online portal serving Sunday school students and instructors. </w:t>
      </w:r>
    </w:p>
    <w:p w14:paraId="3AE08D4D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Built core features using PHP, MySQL, HTML, CSS, and JavaScript to support lessons, quizzes, and media access. </w:t>
      </w:r>
    </w:p>
    <w:p w14:paraId="53998941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Created secure user-authentication workflows to control access for different user groups. </w:t>
      </w:r>
    </w:p>
    <w:p w14:paraId="44336AFD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Integrated a database-driven lesson management system to streamline content updates and improve accessibility. </w:t>
      </w:r>
    </w:p>
    <w:p w14:paraId="039C46BA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Troubleshot website issues, optimized functionality, and ensured smooth operation for active users. </w:t>
      </w:r>
    </w:p>
    <w:p w14:paraId="1D5206BE" w14:textId="77777777" w:rsidR="009E4D54" w:rsidRDefault="00941B18" w:rsidP="009E4D54">
      <w:pPr>
        <w:pStyle w:val="ulli"/>
        <w:rPr>
          <w:rStyle w:val="spanjobtitle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 xml:space="preserve">QuantaMedics (Medical-AI </w:t>
      </w:r>
      <w:proofErr w:type="gramStart"/>
      <w:r w:rsidRPr="00941B18">
        <w:rPr>
          <w:rStyle w:val="spanjobtitle"/>
          <w:rFonts w:asciiTheme="minorHAnsi" w:eastAsia="Arial" w:hAnsiTheme="minorHAnsi" w:cstheme="minorHAnsi"/>
          <w:sz w:val="22"/>
          <w:szCs w:val="22"/>
        </w:rPr>
        <w:t>Research)</w:t>
      </w:r>
      <w:r w:rsidR="009E4D54">
        <w:rPr>
          <w:rStyle w:val="spanjobtitle"/>
          <w:rFonts w:asciiTheme="minorHAnsi" w:eastAsia="Arial" w:hAnsiTheme="minorHAnsi" w:cstheme="minorHAnsi"/>
          <w:sz w:val="22"/>
          <w:szCs w:val="22"/>
        </w:rPr>
        <w:t xml:space="preserve">   </w:t>
      </w:r>
      <w:proofErr w:type="gramEnd"/>
      <w:r w:rsidR="009E4D54">
        <w:rPr>
          <w:rStyle w:val="spanjobtitl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</w:t>
      </w: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Fall 2023</w:t>
      </w:r>
    </w:p>
    <w:p w14:paraId="6ED97133" w14:textId="77777777" w:rsidR="00031985" w:rsidRPr="00941B18" w:rsidRDefault="00941B18" w:rsidP="00941B18">
      <w:pPr>
        <w:pStyle w:val="ulli"/>
        <w:spacing w:line="240" w:lineRule="auto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>Software Design\ Graduation Projec</w:t>
      </w:r>
      <w:r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>t</w:t>
      </w:r>
      <w:r w:rsidR="00345687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</w:t>
      </w:r>
      <w:r w:rsidR="00532532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      </w:t>
      </w:r>
      <w:r w:rsidR="000F1015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     </w:t>
      </w:r>
      <w:r w:rsidR="00031985">
        <w:rPr>
          <w:rStyle w:val="spancompanyname"/>
          <w:rFonts w:asciiTheme="minorHAnsi" w:eastAsia="Arial" w:hAnsiTheme="minorHAnsi" w:cstheme="minorHAnsi"/>
          <w:sz w:val="22"/>
          <w:szCs w:val="22"/>
        </w:rPr>
        <w:t xml:space="preserve">                                   </w:t>
      </w:r>
      <w:r w:rsidR="00031985">
        <w:rPr>
          <w:rStyle w:val="Strong"/>
          <w:rFonts w:asciiTheme="minorHAnsi" w:hAnsiTheme="minorHAnsi" w:cstheme="minorHAnsi"/>
        </w:rPr>
        <w:t xml:space="preserve">              </w:t>
      </w:r>
    </w:p>
    <w:p w14:paraId="26D8AAFD" w14:textId="77777777" w:rsidR="00941B18" w:rsidRDefault="00345687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345687">
        <w:t xml:space="preserve"> </w:t>
      </w:r>
      <w:r w:rsidR="00941B18"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Implemented Quantum Convolutional Neural Network (QCNN) models using TensorFlow to classify fMRI brain scans. </w:t>
      </w:r>
    </w:p>
    <w:p w14:paraId="61247051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Worked with the ABIDE II dataset to support research on autism detection through medical-imaging analysis. </w:t>
      </w:r>
    </w:p>
    <w:p w14:paraId="4DF5CD69" w14:textId="77777777" w:rsidR="00941B18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Trained and evaluated QCNN models, contributing to detection accuracy reported at over 90% during project testing. </w:t>
      </w:r>
    </w:p>
    <w:p w14:paraId="69D603E4" w14:textId="77777777" w:rsidR="009E4D54" w:rsidRPr="009E4D54" w:rsidRDefault="00941B18" w:rsidP="00941B18">
      <w:pPr>
        <w:pStyle w:val="spanpaddedline"/>
        <w:numPr>
          <w:ilvl w:val="0"/>
          <w:numId w:val="29"/>
        </w:numPr>
        <w:tabs>
          <w:tab w:val="right" w:pos="10620"/>
        </w:tabs>
        <w:spacing w:line="240" w:lineRule="auto"/>
        <w:jc w:val="both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span"/>
          <w:rFonts w:asciiTheme="minorHAnsi" w:eastAsia="Arial" w:hAnsiTheme="minorHAnsi" w:cstheme="minorHAnsi"/>
          <w:sz w:val="22"/>
          <w:szCs w:val="22"/>
        </w:rPr>
        <w:t>Conducted preprocessing and data-handling tasks to prepare large neuroimaging datasets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for machine-learning workflows</w:t>
      </w:r>
      <w:r w:rsidR="00345687" w:rsidRPr="00345687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. </w:t>
      </w:r>
    </w:p>
    <w:p w14:paraId="52603E5C" w14:textId="77777777" w:rsidR="009E4D54" w:rsidRPr="009E4D54" w:rsidRDefault="00941B18" w:rsidP="009E4D54">
      <w:pPr>
        <w:pStyle w:val="spanpaddedline"/>
        <w:tabs>
          <w:tab w:val="right" w:pos="10620"/>
        </w:tabs>
        <w:spacing w:line="240" w:lineRule="auto"/>
        <w:jc w:val="both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Team Project (Academic/</w:t>
      </w:r>
      <w:proofErr w:type="gramStart"/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Collaborative)</w:t>
      </w:r>
      <w:r w:rsidRPr="00941B18">
        <w:t xml:space="preserve">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</w:t>
      </w:r>
      <w:proofErr w:type="gramEnd"/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                                       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ab/>
        <w:t xml:space="preserve">        </w:t>
      </w: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Summer 2022</w:t>
      </w:r>
    </w:p>
    <w:p w14:paraId="514524EA" w14:textId="77777777" w:rsidR="009E4D54" w:rsidRPr="009E4D54" w:rsidRDefault="00941B18" w:rsidP="009E4D54">
      <w:pPr>
        <w:pStyle w:val="spanpaddedline"/>
        <w:tabs>
          <w:tab w:val="right" w:pos="1062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sz w:val="22"/>
          <w:szCs w:val="22"/>
        </w:rPr>
        <w:t>Android SDK Developer</w:t>
      </w:r>
      <w:r w:rsidR="009E4D54" w:rsidRPr="009E4D54">
        <w:rPr>
          <w:rFonts w:asciiTheme="minorHAnsi" w:eastAsia="Arial" w:hAnsiTheme="minorHAnsi" w:cstheme="minorHAnsi"/>
          <w:b/>
          <w:sz w:val="22"/>
          <w:szCs w:val="22"/>
        </w:rPr>
        <w:tab/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41B18">
        <w:rPr>
          <w:rFonts w:asciiTheme="minorHAnsi" w:eastAsia="Arial" w:hAnsiTheme="minorHAnsi" w:cstheme="minorHAnsi"/>
          <w:b/>
          <w:sz w:val="22"/>
          <w:szCs w:val="22"/>
        </w:rPr>
        <w:t>Cairo, Egypt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,       </w:t>
      </w:r>
      <w:r w:rsidR="009E4D54" w:rsidRPr="009E4D54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</w:t>
      </w:r>
    </w:p>
    <w:p w14:paraId="64A60883" w14:textId="77777777" w:rsidR="00941B18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Pr="00941B18">
        <w:rPr>
          <w:rFonts w:asciiTheme="minorHAnsi" w:eastAsia="Arial" w:hAnsiTheme="minorHAnsi" w:cstheme="minorHAnsi"/>
          <w:sz w:val="22"/>
          <w:szCs w:val="22"/>
        </w:rPr>
        <w:t xml:space="preserve">Designed and developed Diet Trak, a mock B2C health-tracking Android application using Kotlin, Java, and Firebase. </w:t>
      </w:r>
    </w:p>
    <w:p w14:paraId="50A16BD2" w14:textId="77777777" w:rsidR="00941B18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>Implemented secure user-authentication flows using Google and Facebook APIs to support reliable sign-in.</w:t>
      </w:r>
    </w:p>
    <w:p w14:paraId="5BB23626" w14:textId="77777777" w:rsidR="00941B18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 xml:space="preserve"> Built responsive UI components following Android design principles to improve ease of navigation and user experience. </w:t>
      </w:r>
    </w:p>
    <w:p w14:paraId="5ED427FE" w14:textId="77777777" w:rsidR="009E4D54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>Integrated real-time data handling with Firebase to support user profiles and diet-tracking functionality.</w:t>
      </w:r>
    </w:p>
    <w:p w14:paraId="0C0F3376" w14:textId="77777777" w:rsidR="009E4D54" w:rsidRPr="009E4D54" w:rsidRDefault="00941B18" w:rsidP="009E4D54">
      <w:pPr>
        <w:pStyle w:val="spanpaddedline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Whataburger</w:t>
      </w:r>
      <w:r w:rsidR="009E4D54" w:rsidRPr="009E4D54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</w:t>
      </w:r>
      <w:r w:rsidR="009E4D54" w:rsidRPr="009E4D54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                        </w:t>
      </w: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March 2023 – November 2024</w:t>
      </w:r>
    </w:p>
    <w:p w14:paraId="3E35F6D5" w14:textId="77777777" w:rsidR="009E4D54" w:rsidRPr="009E4D54" w:rsidRDefault="00941B18" w:rsidP="009E4D54">
      <w:pPr>
        <w:pStyle w:val="spanpaddedline"/>
        <w:rPr>
          <w:rFonts w:asciiTheme="minorHAnsi" w:eastAsia="Arial" w:hAnsiTheme="minorHAnsi" w:cstheme="minorHAnsi"/>
          <w:b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sz w:val="22"/>
          <w:szCs w:val="22"/>
        </w:rPr>
        <w:t>Cashier</w:t>
      </w:r>
      <w:r w:rsidR="009E4D54" w:rsidRPr="009E4D54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9E4D54" w:rsidRPr="009E4D54">
        <w:rPr>
          <w:rFonts w:asciiTheme="minorHAnsi" w:eastAsia="Arial" w:hAnsiTheme="minorHAnsi" w:cstheme="minorHAnsi"/>
          <w:b/>
          <w:sz w:val="22"/>
          <w:szCs w:val="22"/>
        </w:rPr>
        <w:tab/>
      </w:r>
      <w:r w:rsidR="009E4D54" w:rsidRPr="009E4D54">
        <w:rPr>
          <w:rFonts w:asciiTheme="minorHAnsi" w:eastAsia="Arial" w:hAnsiTheme="minorHAnsi" w:cstheme="minorHAnsi"/>
          <w:b/>
          <w:sz w:val="22"/>
          <w:szCs w:val="22"/>
        </w:rPr>
        <w:tab/>
        <w:t xml:space="preserve">                                                                    </w:t>
      </w:r>
      <w:r w:rsidR="009E4D54" w:rsidRPr="009E4D54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</w:t>
      </w:r>
      <w:r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</w:t>
      </w:r>
      <w:r w:rsidRPr="00941B18">
        <w:rPr>
          <w:rFonts w:asciiTheme="minorHAnsi" w:eastAsia="Arial" w:hAnsiTheme="minorHAnsi" w:cstheme="minorHAnsi"/>
          <w:b/>
          <w:bCs/>
          <w:sz w:val="22"/>
          <w:szCs w:val="22"/>
        </w:rPr>
        <w:t>18190 Gulf Fwy, Friendswood, TX 77546</w:t>
      </w:r>
      <w:r w:rsidR="009E4D54" w:rsidRPr="009E4D54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374B0F5D" w14:textId="77777777" w:rsidR="00941B18" w:rsidRDefault="009E4D54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E4D54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="00941B18" w:rsidRPr="00941B18">
        <w:rPr>
          <w:rFonts w:asciiTheme="minorHAnsi" w:eastAsia="Arial" w:hAnsiTheme="minorHAnsi" w:cstheme="minorHAnsi"/>
          <w:sz w:val="22"/>
          <w:szCs w:val="22"/>
        </w:rPr>
        <w:t>Provided front-line customer service by accurately processing orders and handling cash and POS transactions.</w:t>
      </w:r>
    </w:p>
    <w:p w14:paraId="55992F49" w14:textId="77777777" w:rsidR="00941B18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 xml:space="preserve"> Maintained speed and accuracy during high-volume overnight shifts while balancing a full-time academic schedule.</w:t>
      </w:r>
    </w:p>
    <w:p w14:paraId="70B7EED0" w14:textId="77777777" w:rsidR="009E4D54" w:rsidRDefault="00941B18" w:rsidP="00941B18">
      <w:pPr>
        <w:pStyle w:val="spanpaddedline"/>
        <w:numPr>
          <w:ilvl w:val="0"/>
          <w:numId w:val="29"/>
        </w:numPr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 xml:space="preserve"> Demonstrated teamwork and clear communication to support smooth store operations during peak hours. Resolved customer inquiries and issues professionally, ensurin</w:t>
      </w:r>
      <w:r>
        <w:rPr>
          <w:rFonts w:asciiTheme="minorHAnsi" w:eastAsia="Arial" w:hAnsiTheme="minorHAnsi" w:cstheme="minorHAnsi"/>
          <w:sz w:val="22"/>
          <w:szCs w:val="22"/>
        </w:rPr>
        <w:t>g a positive service experience</w:t>
      </w:r>
      <w:r w:rsidR="009E4D54">
        <w:rPr>
          <w:rFonts w:asciiTheme="minorHAnsi" w:eastAsia="Arial" w:hAnsiTheme="minorHAnsi" w:cstheme="minorHAnsi"/>
          <w:sz w:val="22"/>
          <w:szCs w:val="22"/>
        </w:rPr>
        <w:t>.</w:t>
      </w:r>
    </w:p>
    <w:p w14:paraId="5B51A5F6" w14:textId="3E867E36" w:rsidR="00345687" w:rsidRPr="009E4D54" w:rsidRDefault="009E4D54" w:rsidP="009E4D54">
      <w:pPr>
        <w:pStyle w:val="spanpaddedline"/>
        <w:numPr>
          <w:ilvl w:val="0"/>
          <w:numId w:val="29"/>
        </w:numPr>
        <w:rPr>
          <w:rStyle w:val="spanjobtitle"/>
          <w:rFonts w:asciiTheme="minorHAnsi" w:eastAsia="Arial" w:hAnsiTheme="minorHAnsi" w:cstheme="minorHAnsi"/>
          <w:b w:val="0"/>
          <w:bCs w:val="0"/>
          <w:sz w:val="22"/>
          <w:szCs w:val="22"/>
        </w:rPr>
      </w:pPr>
      <w:r w:rsidRPr="009E4D54">
        <w:rPr>
          <w:rFonts w:asciiTheme="minorHAnsi" w:eastAsia="Arial" w:hAnsiTheme="minorHAnsi" w:cstheme="minorHAnsi"/>
          <w:sz w:val="22"/>
          <w:szCs w:val="22"/>
        </w:rPr>
        <w:t>Assisted with security and remote-access initiatives, including SOPHOS laptop encryption deployment and VPN client installation on employee laptops to strengthen data protection</w:t>
      </w:r>
      <w:r>
        <w:rPr>
          <w:rFonts w:asciiTheme="minorHAnsi" w:eastAsia="Arial" w:hAnsiTheme="minorHAnsi" w:cstheme="minorHAnsi"/>
          <w:sz w:val="22"/>
          <w:szCs w:val="22"/>
        </w:rPr>
        <w:t xml:space="preserve"> and secure remote connectivity</w:t>
      </w:r>
      <w:r w:rsidR="00701E95">
        <w:rPr>
          <w:rFonts w:asciiTheme="minorHAnsi" w:eastAsia="Arial" w:hAnsiTheme="minorHAnsi" w:cstheme="minorHAnsi"/>
          <w:sz w:val="22"/>
          <w:szCs w:val="22"/>
        </w:rPr>
        <w:t>.</w:t>
      </w:r>
      <w:r w:rsidR="00345687" w:rsidRPr="009E4D54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6658A6B5" w14:textId="06DBE322" w:rsidR="001B6FA3" w:rsidRPr="007564AB" w:rsidRDefault="00941B18" w:rsidP="00D336C9">
      <w:pPr>
        <w:pStyle w:val="divdocumentdivsectiontitle"/>
        <w:spacing w:after="60" w:line="240" w:lineRule="auto"/>
        <w:ind w:left="720" w:right="819"/>
        <w:jc w:val="center"/>
        <w:rPr>
          <w:rStyle w:val="datesWrapper"/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r w:rsidRPr="00941B18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EXTRACURRICULAR &amp; LEADERSHIP</w:t>
      </w:r>
    </w:p>
    <w:p w14:paraId="72004D82" w14:textId="4F40F8A6" w:rsidR="00941B18" w:rsidRPr="00941B18" w:rsidRDefault="00941B18" w:rsidP="00941B18">
      <w:pPr>
        <w:pStyle w:val="ulli"/>
        <w:spacing w:line="240" w:lineRule="auto"/>
        <w:jc w:val="both"/>
        <w:rPr>
          <w:rStyle w:val="datesWrapper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 xml:space="preserve">Church Technical Service: </w:t>
      </w:r>
      <w:r w:rsidRPr="00941B18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Designed and maintained </w:t>
      </w:r>
      <w:r w:rsidR="00D336C9">
        <w:rPr>
          <w:rStyle w:val="datesWrapper"/>
          <w:rFonts w:asciiTheme="minorHAnsi" w:eastAsia="Arial" w:hAnsiTheme="minorHAnsi" w:cstheme="minorHAnsi"/>
          <w:sz w:val="22"/>
          <w:szCs w:val="22"/>
        </w:rPr>
        <w:t xml:space="preserve">a </w:t>
      </w:r>
      <w:r w:rsidRPr="00941B18">
        <w:rPr>
          <w:rStyle w:val="datesWrapper"/>
          <w:rFonts w:asciiTheme="minorHAnsi" w:eastAsia="Arial" w:hAnsiTheme="minorHAnsi" w:cstheme="minorHAnsi"/>
          <w:sz w:val="22"/>
          <w:szCs w:val="22"/>
        </w:rPr>
        <w:t>web</w:t>
      </w:r>
      <w:r w:rsidRPr="00941B18">
        <w:rPr>
          <w:rStyle w:val="datesWrapper"/>
          <w:rFonts w:ascii="Cambria Math" w:eastAsia="Arial" w:hAnsi="Cambria Math" w:cs="Cambria Math"/>
          <w:sz w:val="22"/>
          <w:szCs w:val="22"/>
        </w:rPr>
        <w:t>‑</w:t>
      </w:r>
      <w:r w:rsidRPr="00941B18">
        <w:rPr>
          <w:rStyle w:val="datesWrapper"/>
          <w:rFonts w:ascii="Calibri" w:eastAsia="Arial" w:hAnsi="Calibri" w:cs="Calibri"/>
          <w:sz w:val="22"/>
          <w:szCs w:val="22"/>
        </w:rPr>
        <w:t>based Sunday school portal.</w:t>
      </w:r>
    </w:p>
    <w:p w14:paraId="10AA79AD" w14:textId="77777777" w:rsidR="00941B18" w:rsidRPr="00941B18" w:rsidRDefault="00941B18" w:rsidP="00941B18">
      <w:pPr>
        <w:pStyle w:val="ulli"/>
        <w:spacing w:line="240" w:lineRule="auto"/>
        <w:jc w:val="both"/>
        <w:rPr>
          <w:rStyle w:val="datesWrapper"/>
          <w:rFonts w:asciiTheme="minorHAnsi" w:eastAsia="Arial" w:hAnsiTheme="minorHAnsi" w:cstheme="minorHAnsi"/>
          <w:b/>
          <w:sz w:val="22"/>
          <w:szCs w:val="22"/>
        </w:rPr>
      </w:pP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>College Clubs: OCCM</w:t>
      </w:r>
      <w:r w:rsidRPr="00941B18">
        <w:rPr>
          <w:rStyle w:val="datesWrapper"/>
          <w:rFonts w:ascii="Cambria Math" w:eastAsia="Arial" w:hAnsi="Cambria Math" w:cs="Cambria Math"/>
          <w:sz w:val="22"/>
          <w:szCs w:val="22"/>
        </w:rPr>
        <w:t>‑</w:t>
      </w:r>
      <w:r w:rsidRPr="00941B18">
        <w:rPr>
          <w:rStyle w:val="datesWrapper"/>
          <w:rFonts w:ascii="Calibri" w:eastAsia="Arial" w:hAnsi="Calibri" w:cs="Calibri"/>
          <w:sz w:val="22"/>
          <w:szCs w:val="22"/>
        </w:rPr>
        <w:t xml:space="preserve">UH, Cougar Racing, </w:t>
      </w:r>
      <w:proofErr w:type="spellStart"/>
      <w:r w:rsidRPr="00941B18">
        <w:rPr>
          <w:rStyle w:val="datesWrapper"/>
          <w:rFonts w:ascii="Calibri" w:eastAsia="Arial" w:hAnsi="Calibri" w:cs="Calibri"/>
          <w:sz w:val="22"/>
          <w:szCs w:val="22"/>
        </w:rPr>
        <w:t>CougarAI</w:t>
      </w:r>
      <w:proofErr w:type="spellEnd"/>
      <w:r w:rsidRPr="00941B18">
        <w:rPr>
          <w:rStyle w:val="datesWrapper"/>
          <w:rFonts w:ascii="Calibri" w:eastAsia="Arial" w:hAnsi="Calibri" w:cs="Calibri"/>
          <w:sz w:val="22"/>
          <w:szCs w:val="22"/>
        </w:rPr>
        <w:t xml:space="preserve">, </w:t>
      </w:r>
      <w:proofErr w:type="spellStart"/>
      <w:r w:rsidRPr="00941B18">
        <w:rPr>
          <w:rStyle w:val="datesWrapper"/>
          <w:rFonts w:ascii="Calibri" w:eastAsia="Arial" w:hAnsi="Calibri" w:cs="Calibri"/>
          <w:sz w:val="22"/>
          <w:szCs w:val="22"/>
        </w:rPr>
        <w:t>CougarCS</w:t>
      </w:r>
      <w:proofErr w:type="spellEnd"/>
      <w:r w:rsidRPr="00941B18">
        <w:rPr>
          <w:rStyle w:val="datesWrapper"/>
          <w:rFonts w:ascii="Calibri" w:eastAsia="Arial" w:hAnsi="Calibri" w:cs="Calibri"/>
          <w:sz w:val="22"/>
          <w:szCs w:val="22"/>
        </w:rPr>
        <w:t xml:space="preserve">, </w:t>
      </w:r>
      <w:proofErr w:type="spellStart"/>
      <w:r w:rsidRPr="00941B18">
        <w:rPr>
          <w:rStyle w:val="datesWrapper"/>
          <w:rFonts w:ascii="Calibri" w:eastAsia="Arial" w:hAnsi="Calibri" w:cs="Calibri"/>
          <w:sz w:val="22"/>
          <w:szCs w:val="22"/>
        </w:rPr>
        <w:t>Robotics@UH</w:t>
      </w:r>
      <w:proofErr w:type="spellEnd"/>
      <w:r w:rsidRPr="00941B18">
        <w:rPr>
          <w:rStyle w:val="datesWrapper"/>
          <w:rFonts w:ascii="Calibri" w:eastAsia="Arial" w:hAnsi="Calibri" w:cs="Calibri"/>
          <w:sz w:val="22"/>
          <w:szCs w:val="22"/>
        </w:rPr>
        <w:t>, EVER (Egypt).</w:t>
      </w:r>
    </w:p>
    <w:p w14:paraId="770AA8A7" w14:textId="77777777" w:rsidR="00941B18" w:rsidRPr="00941B18" w:rsidRDefault="00941B18" w:rsidP="00941B18">
      <w:pPr>
        <w:pStyle w:val="ulli"/>
        <w:spacing w:line="240" w:lineRule="auto"/>
        <w:jc w:val="both"/>
        <w:rPr>
          <w:rStyle w:val="datesWrapper"/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 xml:space="preserve">Hobbies: </w:t>
      </w:r>
      <w:r w:rsidRPr="00941B18">
        <w:rPr>
          <w:rStyle w:val="datesWrapper"/>
          <w:rFonts w:asciiTheme="minorHAnsi" w:eastAsia="Arial" w:hAnsiTheme="minorHAnsi" w:cstheme="minorHAnsi"/>
          <w:sz w:val="22"/>
          <w:szCs w:val="22"/>
        </w:rPr>
        <w:t>Story writing, aircraft model design, flight</w:t>
      </w:r>
      <w:r w:rsidRPr="00941B18">
        <w:rPr>
          <w:rStyle w:val="datesWrapper"/>
          <w:rFonts w:ascii="Cambria Math" w:eastAsia="Arial" w:hAnsi="Cambria Math" w:cs="Cambria Math"/>
          <w:sz w:val="22"/>
          <w:szCs w:val="22"/>
        </w:rPr>
        <w:t>‑</w:t>
      </w:r>
      <w:r w:rsidRPr="00941B18">
        <w:rPr>
          <w:rStyle w:val="datesWrapper"/>
          <w:rFonts w:ascii="Calibri" w:eastAsia="Arial" w:hAnsi="Calibri" w:cs="Calibri"/>
          <w:sz w:val="22"/>
          <w:szCs w:val="22"/>
        </w:rPr>
        <w:t>dynamics research.</w:t>
      </w:r>
    </w:p>
    <w:p w14:paraId="6EF50175" w14:textId="77777777" w:rsidR="009E4D54" w:rsidRPr="009E4D54" w:rsidRDefault="00941B18" w:rsidP="00941B18">
      <w:pPr>
        <w:pStyle w:val="ulli"/>
        <w:spacing w:line="240" w:lineRule="auto"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 xml:space="preserve">Languages: </w:t>
      </w:r>
      <w:r w:rsidRPr="00941B18">
        <w:rPr>
          <w:rStyle w:val="datesWrapper"/>
          <w:rFonts w:asciiTheme="minorHAnsi" w:eastAsia="Arial" w:hAnsiTheme="minorHAnsi" w:cstheme="minorHAnsi"/>
          <w:sz w:val="22"/>
          <w:szCs w:val="22"/>
        </w:rPr>
        <w:t>English (Fluent), Arabic (Fluent), French (Basic)</w:t>
      </w:r>
      <w:r w:rsidRPr="00941B18">
        <w:rPr>
          <w:rStyle w:val="datesWrapper"/>
          <w:rFonts w:asciiTheme="minorHAnsi" w:eastAsia="Arial" w:hAnsiTheme="minorHAnsi" w:cstheme="minorHAnsi"/>
          <w:b/>
          <w:sz w:val="22"/>
          <w:szCs w:val="22"/>
        </w:rPr>
        <w:t xml:space="preserve"> </w:t>
      </w:r>
    </w:p>
    <w:p w14:paraId="4845C9D5" w14:textId="633EF680" w:rsidR="009E4D54" w:rsidRPr="009E4D54" w:rsidRDefault="00941B18" w:rsidP="00D336C9">
      <w:pPr>
        <w:pStyle w:val="divdocumentdivsectiontitle"/>
        <w:spacing w:after="60" w:line="240" w:lineRule="auto"/>
        <w:ind w:left="720" w:right="729"/>
        <w:jc w:val="center"/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</w:pPr>
      <w:r w:rsidRPr="00941B18">
        <w:rPr>
          <w:rFonts w:asciiTheme="minorHAnsi" w:eastAsia="Arial" w:hAnsiTheme="minorHAnsi" w:cstheme="minorHAnsi"/>
          <w:b/>
          <w:bCs/>
          <w:color w:val="auto"/>
          <w:sz w:val="24"/>
          <w:szCs w:val="24"/>
        </w:rPr>
        <w:t>EDUCATION</w:t>
      </w:r>
    </w:p>
    <w:p w14:paraId="385CD29C" w14:textId="77777777" w:rsidR="009E4D54" w:rsidRPr="00941B18" w:rsidRDefault="00941B18" w:rsidP="009E4D54">
      <w:pPr>
        <w:pStyle w:val="ulli"/>
        <w:rPr>
          <w:rFonts w:asciiTheme="minorHAnsi" w:eastAsia="Arial" w:hAnsiTheme="minorHAnsi" w:cstheme="minorHAnsi"/>
          <w:b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sz w:val="22"/>
          <w:szCs w:val="22"/>
        </w:rPr>
        <w:t>University of Houston</w:t>
      </w:r>
      <w:r>
        <w:rPr>
          <w:rFonts w:asciiTheme="minorHAnsi" w:eastAsia="Arial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41B18">
        <w:rPr>
          <w:rFonts w:asciiTheme="minorHAnsi" w:eastAsia="Arial" w:hAnsiTheme="minorHAnsi" w:cstheme="minorHAnsi"/>
          <w:b/>
          <w:sz w:val="22"/>
          <w:szCs w:val="22"/>
        </w:rPr>
        <w:t>December 2025</w:t>
      </w:r>
    </w:p>
    <w:p w14:paraId="5C088988" w14:textId="4DA562C6" w:rsidR="009E4D54" w:rsidRPr="009E4D54" w:rsidRDefault="00941B18" w:rsidP="009E4D54">
      <w:pPr>
        <w:pStyle w:val="ulli"/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sz w:val="22"/>
          <w:szCs w:val="22"/>
        </w:rPr>
        <w:t>Bachelor of Science in Computer Science</w:t>
      </w:r>
      <w:r w:rsidR="00D336C9">
        <w:rPr>
          <w:rFonts w:asciiTheme="minorHAnsi" w:eastAsia="Arial" w:hAnsiTheme="minorHAnsi" w:cstheme="minorHAnsi"/>
          <w:sz w:val="22"/>
          <w:szCs w:val="22"/>
        </w:rPr>
        <w:t xml:space="preserve">, </w:t>
      </w:r>
      <w:r w:rsidRPr="00941B18">
        <w:rPr>
          <w:rFonts w:asciiTheme="minorHAnsi" w:eastAsia="Arial" w:hAnsiTheme="minorHAnsi" w:cstheme="minorHAnsi"/>
          <w:b/>
          <w:sz w:val="22"/>
          <w:szCs w:val="22"/>
        </w:rPr>
        <w:t>Houston, TX</w:t>
      </w:r>
    </w:p>
    <w:p w14:paraId="4E90FE99" w14:textId="77777777" w:rsidR="00941B18" w:rsidRPr="00941B18" w:rsidRDefault="00941B18" w:rsidP="00941B18">
      <w:pPr>
        <w:pStyle w:val="ulli"/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sz w:val="22"/>
          <w:szCs w:val="22"/>
        </w:rPr>
        <w:t>Capstone:</w:t>
      </w:r>
      <w:r w:rsidRPr="00941B18">
        <w:rPr>
          <w:rFonts w:asciiTheme="minorHAnsi" w:eastAsia="Arial" w:hAnsiTheme="minorHAnsi" w:cstheme="minorHAnsi"/>
          <w:sz w:val="22"/>
          <w:szCs w:val="22"/>
        </w:rPr>
        <w:t xml:space="preserve"> Software Engineering Senior Sequence</w:t>
      </w:r>
    </w:p>
    <w:p w14:paraId="2B840568" w14:textId="77777777" w:rsidR="00345687" w:rsidRPr="00941B18" w:rsidRDefault="00941B18" w:rsidP="00941B18">
      <w:pPr>
        <w:pStyle w:val="ulli"/>
        <w:rPr>
          <w:rFonts w:asciiTheme="minorHAnsi" w:eastAsia="Arial" w:hAnsiTheme="minorHAnsi" w:cstheme="minorHAnsi"/>
          <w:sz w:val="22"/>
          <w:szCs w:val="22"/>
        </w:rPr>
      </w:pPr>
      <w:r w:rsidRPr="00941B18">
        <w:rPr>
          <w:rFonts w:asciiTheme="minorHAnsi" w:eastAsia="Arial" w:hAnsiTheme="minorHAnsi" w:cstheme="minorHAnsi"/>
          <w:b/>
          <w:sz w:val="22"/>
          <w:szCs w:val="22"/>
        </w:rPr>
        <w:t>Relevant Coursework:</w:t>
      </w:r>
      <w:r w:rsidRPr="00941B18">
        <w:rPr>
          <w:rFonts w:asciiTheme="minorHAnsi" w:eastAsia="Arial" w:hAnsiTheme="minorHAnsi" w:cstheme="minorHAnsi"/>
          <w:sz w:val="22"/>
          <w:szCs w:val="22"/>
        </w:rPr>
        <w:t xml:space="preserve"> Data Structures, Object-Oriented Programming, Algorithms, Web Development, Mobile Application Development, Database Management, Embedded Systems (Arduino), AI Fundamenta</w:t>
      </w:r>
      <w:r>
        <w:rPr>
          <w:rFonts w:asciiTheme="minorHAnsi" w:eastAsia="Arial" w:hAnsiTheme="minorHAnsi" w:cstheme="minorHAnsi"/>
          <w:sz w:val="22"/>
          <w:szCs w:val="22"/>
        </w:rPr>
        <w:t>ls.</w:t>
      </w:r>
    </w:p>
    <w:p w14:paraId="02D027C0" w14:textId="77777777" w:rsidR="008F02D1" w:rsidRPr="007564AB" w:rsidRDefault="008F02D1" w:rsidP="00532532">
      <w:pPr>
        <w:pStyle w:val="ulli"/>
        <w:spacing w:line="240" w:lineRule="auto"/>
        <w:jc w:val="center"/>
        <w:rPr>
          <w:rFonts w:asciiTheme="minorHAnsi" w:eastAsia="Arial" w:hAnsiTheme="minorHAnsi" w:cstheme="minorHAnsi"/>
          <w:i/>
          <w:sz w:val="18"/>
          <w:szCs w:val="18"/>
        </w:rPr>
      </w:pPr>
      <w:r w:rsidRPr="007564AB">
        <w:rPr>
          <w:rFonts w:asciiTheme="minorHAnsi" w:eastAsia="Arial" w:hAnsiTheme="minorHAnsi" w:cstheme="minorHAnsi"/>
          <w:i/>
          <w:sz w:val="18"/>
          <w:szCs w:val="18"/>
        </w:rPr>
        <w:t>References Available Upon Request</w:t>
      </w:r>
    </w:p>
    <w:sectPr w:rsidR="008F02D1" w:rsidRPr="007564AB" w:rsidSect="005325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23814" w:code="8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E684" w14:textId="77777777" w:rsidR="005E65FD" w:rsidRDefault="005E65FD" w:rsidP="004C679D">
      <w:pPr>
        <w:spacing w:line="240" w:lineRule="auto"/>
      </w:pPr>
      <w:r>
        <w:separator/>
      </w:r>
    </w:p>
  </w:endnote>
  <w:endnote w:type="continuationSeparator" w:id="0">
    <w:p w14:paraId="5E4B8233" w14:textId="77777777" w:rsidR="005E65FD" w:rsidRDefault="005E65FD" w:rsidP="004C67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0BF8" w14:textId="77777777" w:rsidR="00F23235" w:rsidRDefault="00F23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417D" w14:textId="77777777" w:rsidR="00F23235" w:rsidRDefault="00F23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C6847" w14:textId="77777777" w:rsidR="00F23235" w:rsidRDefault="00F23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F7E6" w14:textId="77777777" w:rsidR="005E65FD" w:rsidRDefault="005E65FD" w:rsidP="004C679D">
      <w:pPr>
        <w:spacing w:line="240" w:lineRule="auto"/>
      </w:pPr>
      <w:r>
        <w:separator/>
      </w:r>
    </w:p>
  </w:footnote>
  <w:footnote w:type="continuationSeparator" w:id="0">
    <w:p w14:paraId="519CA464" w14:textId="77777777" w:rsidR="005E65FD" w:rsidRDefault="005E65FD" w:rsidP="004C67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7D02" w14:textId="77777777" w:rsidR="00D336C9" w:rsidRDefault="00D336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7C74" w14:textId="77777777" w:rsidR="00D336C9" w:rsidRDefault="00D336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7666AD4"/>
    <w:lvl w:ilvl="0" w:tplc="DA848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A45C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8852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23F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0CC9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8CD9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CC9D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8A20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5A56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FABE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E39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103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E014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BCC7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3410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9246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1637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966B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24CB1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F6E6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881E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1A6B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702E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821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247E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7A1B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F64C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4E6E60EA"/>
    <w:lvl w:ilvl="0" w:tplc="BB4866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2883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3872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E8BC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A4C0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D0B3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6A38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8E8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F852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5A8A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408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468C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8687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9AA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CEFE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6C9A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6EAC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FA02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6CC02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3C7F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2C60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F649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52A6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26A0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9C1A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7AE1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92CE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AE8CE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E5E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88D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C8F0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8892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6E85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0212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588C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223D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BA88A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F2C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AC38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4C49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4E80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C81B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9A86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148A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A6C7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1CE5B7F"/>
    <w:multiLevelType w:val="hybridMultilevel"/>
    <w:tmpl w:val="C6FA1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5A7838"/>
    <w:multiLevelType w:val="hybridMultilevel"/>
    <w:tmpl w:val="88886CF2"/>
    <w:lvl w:ilvl="0" w:tplc="DA848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FD5BD9"/>
    <w:multiLevelType w:val="hybridMultilevel"/>
    <w:tmpl w:val="D02CC4D2"/>
    <w:lvl w:ilvl="0" w:tplc="BB48668C">
      <w:start w:val="1"/>
      <w:numFmt w:val="bullet"/>
      <w:lvlText w:val=""/>
      <w:lvlJc w:val="left"/>
      <w:pPr>
        <w:ind w:left="77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08EB51C2"/>
    <w:multiLevelType w:val="hybridMultilevel"/>
    <w:tmpl w:val="6DCCC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E667B9"/>
    <w:multiLevelType w:val="hybridMultilevel"/>
    <w:tmpl w:val="084C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15CAF"/>
    <w:multiLevelType w:val="hybridMultilevel"/>
    <w:tmpl w:val="12C6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B261A3"/>
    <w:multiLevelType w:val="hybridMultilevel"/>
    <w:tmpl w:val="04E4FE94"/>
    <w:lvl w:ilvl="0" w:tplc="DA848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C34558"/>
    <w:multiLevelType w:val="hybridMultilevel"/>
    <w:tmpl w:val="2C58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857361"/>
    <w:multiLevelType w:val="hybridMultilevel"/>
    <w:tmpl w:val="23BA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617203"/>
    <w:multiLevelType w:val="hybridMultilevel"/>
    <w:tmpl w:val="3D36A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127901"/>
    <w:multiLevelType w:val="hybridMultilevel"/>
    <w:tmpl w:val="DBC82750"/>
    <w:lvl w:ilvl="0" w:tplc="BB48668C">
      <w:start w:val="1"/>
      <w:numFmt w:val="bullet"/>
      <w:lvlText w:val=""/>
      <w:lvlJc w:val="left"/>
      <w:pPr>
        <w:ind w:left="77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242C5334"/>
    <w:multiLevelType w:val="hybridMultilevel"/>
    <w:tmpl w:val="A3BA8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E5D17"/>
    <w:multiLevelType w:val="hybridMultilevel"/>
    <w:tmpl w:val="149E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55DD1"/>
    <w:multiLevelType w:val="hybridMultilevel"/>
    <w:tmpl w:val="E748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E44691"/>
    <w:multiLevelType w:val="hybridMultilevel"/>
    <w:tmpl w:val="E86ACF66"/>
    <w:lvl w:ilvl="0" w:tplc="DA848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61599"/>
    <w:multiLevelType w:val="hybridMultilevel"/>
    <w:tmpl w:val="836C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B15298"/>
    <w:multiLevelType w:val="hybridMultilevel"/>
    <w:tmpl w:val="A41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974CF"/>
    <w:multiLevelType w:val="hybridMultilevel"/>
    <w:tmpl w:val="BBC4C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81BAD"/>
    <w:multiLevelType w:val="hybridMultilevel"/>
    <w:tmpl w:val="FB1C0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BE08D4"/>
    <w:multiLevelType w:val="hybridMultilevel"/>
    <w:tmpl w:val="DE02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1612C"/>
    <w:multiLevelType w:val="hybridMultilevel"/>
    <w:tmpl w:val="4A14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37516E"/>
    <w:multiLevelType w:val="hybridMultilevel"/>
    <w:tmpl w:val="89585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220430"/>
    <w:multiLevelType w:val="hybridMultilevel"/>
    <w:tmpl w:val="CB60C6FC"/>
    <w:lvl w:ilvl="0" w:tplc="BB48668C">
      <w:start w:val="1"/>
      <w:numFmt w:val="bullet"/>
      <w:lvlText w:val=""/>
      <w:lvlJc w:val="left"/>
      <w:pPr>
        <w:ind w:left="149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1" w15:restartNumberingAfterBreak="0">
    <w:nsid w:val="4A4571F9"/>
    <w:multiLevelType w:val="hybridMultilevel"/>
    <w:tmpl w:val="7EF0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446933"/>
    <w:multiLevelType w:val="hybridMultilevel"/>
    <w:tmpl w:val="335CB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CD6B9B"/>
    <w:multiLevelType w:val="hybridMultilevel"/>
    <w:tmpl w:val="C252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82167E"/>
    <w:multiLevelType w:val="hybridMultilevel"/>
    <w:tmpl w:val="28E2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B2DB5"/>
    <w:multiLevelType w:val="hybridMultilevel"/>
    <w:tmpl w:val="7C92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266B4"/>
    <w:multiLevelType w:val="hybridMultilevel"/>
    <w:tmpl w:val="9146B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5081C"/>
    <w:multiLevelType w:val="hybridMultilevel"/>
    <w:tmpl w:val="B0E2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7A369E"/>
    <w:multiLevelType w:val="hybridMultilevel"/>
    <w:tmpl w:val="FFCE0842"/>
    <w:lvl w:ilvl="0" w:tplc="DA8486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C399D"/>
    <w:multiLevelType w:val="hybridMultilevel"/>
    <w:tmpl w:val="32A8CCA6"/>
    <w:lvl w:ilvl="0" w:tplc="B46C0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90B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EE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86B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C4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C6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6CC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61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89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17898"/>
    <w:multiLevelType w:val="hybridMultilevel"/>
    <w:tmpl w:val="66E6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283B4B"/>
    <w:multiLevelType w:val="hybridMultilevel"/>
    <w:tmpl w:val="B46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0C54B7"/>
    <w:multiLevelType w:val="hybridMultilevel"/>
    <w:tmpl w:val="6A14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B67055"/>
    <w:multiLevelType w:val="hybridMultilevel"/>
    <w:tmpl w:val="C12E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402609">
    <w:abstractNumId w:val="0"/>
  </w:num>
  <w:num w:numId="2" w16cid:durableId="631059833">
    <w:abstractNumId w:val="1"/>
  </w:num>
  <w:num w:numId="3" w16cid:durableId="47807094">
    <w:abstractNumId w:val="2"/>
  </w:num>
  <w:num w:numId="4" w16cid:durableId="675621383">
    <w:abstractNumId w:val="3"/>
  </w:num>
  <w:num w:numId="5" w16cid:durableId="666522606">
    <w:abstractNumId w:val="4"/>
  </w:num>
  <w:num w:numId="6" w16cid:durableId="760103273">
    <w:abstractNumId w:val="5"/>
  </w:num>
  <w:num w:numId="7" w16cid:durableId="264507623">
    <w:abstractNumId w:val="6"/>
  </w:num>
  <w:num w:numId="8" w16cid:durableId="1404260323">
    <w:abstractNumId w:val="7"/>
  </w:num>
  <w:num w:numId="9" w16cid:durableId="1488085661">
    <w:abstractNumId w:val="34"/>
  </w:num>
  <w:num w:numId="10" w16cid:durableId="465247336">
    <w:abstractNumId w:val="39"/>
  </w:num>
  <w:num w:numId="11" w16cid:durableId="2011979734">
    <w:abstractNumId w:val="10"/>
  </w:num>
  <w:num w:numId="12" w16cid:durableId="894584673">
    <w:abstractNumId w:val="18"/>
  </w:num>
  <w:num w:numId="13" w16cid:durableId="497043912">
    <w:abstractNumId w:val="30"/>
  </w:num>
  <w:num w:numId="14" w16cid:durableId="1580096140">
    <w:abstractNumId w:val="28"/>
  </w:num>
  <w:num w:numId="15" w16cid:durableId="918248699">
    <w:abstractNumId w:val="31"/>
  </w:num>
  <w:num w:numId="16" w16cid:durableId="854422929">
    <w:abstractNumId w:val="17"/>
  </w:num>
  <w:num w:numId="17" w16cid:durableId="2041126703">
    <w:abstractNumId w:val="21"/>
  </w:num>
  <w:num w:numId="18" w16cid:durableId="134417761">
    <w:abstractNumId w:val="11"/>
  </w:num>
  <w:num w:numId="19" w16cid:durableId="1194078090">
    <w:abstractNumId w:val="32"/>
  </w:num>
  <w:num w:numId="20" w16cid:durableId="1385447365">
    <w:abstractNumId w:val="41"/>
  </w:num>
  <w:num w:numId="21" w16cid:durableId="343476453">
    <w:abstractNumId w:val="12"/>
  </w:num>
  <w:num w:numId="22" w16cid:durableId="287202173">
    <w:abstractNumId w:val="8"/>
  </w:num>
  <w:num w:numId="23" w16cid:durableId="84229601">
    <w:abstractNumId w:val="37"/>
  </w:num>
  <w:num w:numId="24" w16cid:durableId="921598426">
    <w:abstractNumId w:val="27"/>
  </w:num>
  <w:num w:numId="25" w16cid:durableId="998073537">
    <w:abstractNumId w:val="36"/>
  </w:num>
  <w:num w:numId="26" w16cid:durableId="827862393">
    <w:abstractNumId w:val="42"/>
  </w:num>
  <w:num w:numId="27" w16cid:durableId="1426803360">
    <w:abstractNumId w:val="40"/>
  </w:num>
  <w:num w:numId="28" w16cid:durableId="2089571976">
    <w:abstractNumId w:val="25"/>
  </w:num>
  <w:num w:numId="29" w16cid:durableId="174611291">
    <w:abstractNumId w:val="35"/>
  </w:num>
  <w:num w:numId="30" w16cid:durableId="2050179759">
    <w:abstractNumId w:val="14"/>
  </w:num>
  <w:num w:numId="31" w16cid:durableId="1856919141">
    <w:abstractNumId w:val="9"/>
  </w:num>
  <w:num w:numId="32" w16cid:durableId="935945105">
    <w:abstractNumId w:val="38"/>
  </w:num>
  <w:num w:numId="33" w16cid:durableId="43990636">
    <w:abstractNumId w:val="22"/>
  </w:num>
  <w:num w:numId="34" w16cid:durableId="110056912">
    <w:abstractNumId w:val="24"/>
  </w:num>
  <w:num w:numId="35" w16cid:durableId="460463976">
    <w:abstractNumId w:val="33"/>
  </w:num>
  <w:num w:numId="36" w16cid:durableId="1031296664">
    <w:abstractNumId w:val="29"/>
  </w:num>
  <w:num w:numId="37" w16cid:durableId="1437750693">
    <w:abstractNumId w:val="19"/>
  </w:num>
  <w:num w:numId="38" w16cid:durableId="7681954">
    <w:abstractNumId w:val="13"/>
  </w:num>
  <w:num w:numId="39" w16cid:durableId="1955626218">
    <w:abstractNumId w:val="23"/>
  </w:num>
  <w:num w:numId="40" w16cid:durableId="857740214">
    <w:abstractNumId w:val="43"/>
  </w:num>
  <w:num w:numId="41" w16cid:durableId="591821092">
    <w:abstractNumId w:val="15"/>
  </w:num>
  <w:num w:numId="42" w16cid:durableId="1862432459">
    <w:abstractNumId w:val="20"/>
  </w:num>
  <w:num w:numId="43" w16cid:durableId="495196977">
    <w:abstractNumId w:val="16"/>
  </w:num>
  <w:num w:numId="44" w16cid:durableId="5810644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67"/>
    <w:rsid w:val="00001A36"/>
    <w:rsid w:val="000049A6"/>
    <w:rsid w:val="000172AC"/>
    <w:rsid w:val="00020A33"/>
    <w:rsid w:val="00031985"/>
    <w:rsid w:val="00036DD6"/>
    <w:rsid w:val="00043411"/>
    <w:rsid w:val="00053394"/>
    <w:rsid w:val="00063124"/>
    <w:rsid w:val="0006328A"/>
    <w:rsid w:val="0006454B"/>
    <w:rsid w:val="00071A08"/>
    <w:rsid w:val="00072AE3"/>
    <w:rsid w:val="000739ED"/>
    <w:rsid w:val="00075EA3"/>
    <w:rsid w:val="00094986"/>
    <w:rsid w:val="000961A3"/>
    <w:rsid w:val="00097EA2"/>
    <w:rsid w:val="000C4C7A"/>
    <w:rsid w:val="000D5D60"/>
    <w:rsid w:val="000E4E56"/>
    <w:rsid w:val="000F1015"/>
    <w:rsid w:val="000F5AA2"/>
    <w:rsid w:val="00125954"/>
    <w:rsid w:val="00134706"/>
    <w:rsid w:val="0017421F"/>
    <w:rsid w:val="00183577"/>
    <w:rsid w:val="00185D9D"/>
    <w:rsid w:val="00195D5F"/>
    <w:rsid w:val="00197314"/>
    <w:rsid w:val="001A2F06"/>
    <w:rsid w:val="001B6FA3"/>
    <w:rsid w:val="001D1CD8"/>
    <w:rsid w:val="001D6727"/>
    <w:rsid w:val="001E07A7"/>
    <w:rsid w:val="001E3C08"/>
    <w:rsid w:val="001F2BD8"/>
    <w:rsid w:val="001F387E"/>
    <w:rsid w:val="002056E2"/>
    <w:rsid w:val="002133D5"/>
    <w:rsid w:val="0021453F"/>
    <w:rsid w:val="00232B3B"/>
    <w:rsid w:val="002544F3"/>
    <w:rsid w:val="00257CCE"/>
    <w:rsid w:val="00267CDB"/>
    <w:rsid w:val="002725C3"/>
    <w:rsid w:val="002750BE"/>
    <w:rsid w:val="00275608"/>
    <w:rsid w:val="00275EC3"/>
    <w:rsid w:val="00281D00"/>
    <w:rsid w:val="00285B02"/>
    <w:rsid w:val="002A33F8"/>
    <w:rsid w:val="002A7345"/>
    <w:rsid w:val="002D3E29"/>
    <w:rsid w:val="002F321E"/>
    <w:rsid w:val="002F7859"/>
    <w:rsid w:val="00300077"/>
    <w:rsid w:val="00326BD7"/>
    <w:rsid w:val="003317CA"/>
    <w:rsid w:val="00334626"/>
    <w:rsid w:val="00345687"/>
    <w:rsid w:val="00367340"/>
    <w:rsid w:val="003A45F9"/>
    <w:rsid w:val="003B63DA"/>
    <w:rsid w:val="003C2AEF"/>
    <w:rsid w:val="003D1D85"/>
    <w:rsid w:val="003E37B1"/>
    <w:rsid w:val="003E57B1"/>
    <w:rsid w:val="003E5B45"/>
    <w:rsid w:val="003E64E6"/>
    <w:rsid w:val="004103A4"/>
    <w:rsid w:val="00432997"/>
    <w:rsid w:val="00444E86"/>
    <w:rsid w:val="00447EC7"/>
    <w:rsid w:val="0045247B"/>
    <w:rsid w:val="00474325"/>
    <w:rsid w:val="0047586C"/>
    <w:rsid w:val="004A1117"/>
    <w:rsid w:val="004B2DE5"/>
    <w:rsid w:val="004C679D"/>
    <w:rsid w:val="004E60CF"/>
    <w:rsid w:val="004F0156"/>
    <w:rsid w:val="004F4C73"/>
    <w:rsid w:val="00532532"/>
    <w:rsid w:val="005458A6"/>
    <w:rsid w:val="005846CE"/>
    <w:rsid w:val="005864F4"/>
    <w:rsid w:val="00590561"/>
    <w:rsid w:val="00596504"/>
    <w:rsid w:val="005A30BB"/>
    <w:rsid w:val="005B6DE4"/>
    <w:rsid w:val="005C4D1C"/>
    <w:rsid w:val="005E65FD"/>
    <w:rsid w:val="00613F34"/>
    <w:rsid w:val="006243A3"/>
    <w:rsid w:val="00625884"/>
    <w:rsid w:val="006332F2"/>
    <w:rsid w:val="00635D02"/>
    <w:rsid w:val="00652CE1"/>
    <w:rsid w:val="00680545"/>
    <w:rsid w:val="006810A4"/>
    <w:rsid w:val="00681776"/>
    <w:rsid w:val="00695626"/>
    <w:rsid w:val="006968AE"/>
    <w:rsid w:val="006C5F40"/>
    <w:rsid w:val="006C7DEA"/>
    <w:rsid w:val="006D7FE0"/>
    <w:rsid w:val="006E5261"/>
    <w:rsid w:val="006F34DE"/>
    <w:rsid w:val="00700B02"/>
    <w:rsid w:val="00701E95"/>
    <w:rsid w:val="007067FE"/>
    <w:rsid w:val="007072ED"/>
    <w:rsid w:val="007077DA"/>
    <w:rsid w:val="007213D6"/>
    <w:rsid w:val="00732587"/>
    <w:rsid w:val="0074718B"/>
    <w:rsid w:val="0075451C"/>
    <w:rsid w:val="007564AB"/>
    <w:rsid w:val="00756582"/>
    <w:rsid w:val="0076524B"/>
    <w:rsid w:val="00766D0A"/>
    <w:rsid w:val="0077275B"/>
    <w:rsid w:val="00796FDA"/>
    <w:rsid w:val="007A46E7"/>
    <w:rsid w:val="007B0A11"/>
    <w:rsid w:val="007B4A7E"/>
    <w:rsid w:val="007C006E"/>
    <w:rsid w:val="007C2985"/>
    <w:rsid w:val="007E0C0C"/>
    <w:rsid w:val="007F7ADF"/>
    <w:rsid w:val="008104CD"/>
    <w:rsid w:val="00826D5F"/>
    <w:rsid w:val="00833BCC"/>
    <w:rsid w:val="00835CA2"/>
    <w:rsid w:val="00840450"/>
    <w:rsid w:val="00841B84"/>
    <w:rsid w:val="00842CA3"/>
    <w:rsid w:val="00856300"/>
    <w:rsid w:val="00856C3E"/>
    <w:rsid w:val="00860BED"/>
    <w:rsid w:val="00866F91"/>
    <w:rsid w:val="00867027"/>
    <w:rsid w:val="00872FA4"/>
    <w:rsid w:val="0088290C"/>
    <w:rsid w:val="00897F46"/>
    <w:rsid w:val="008A0C4E"/>
    <w:rsid w:val="008B4AC2"/>
    <w:rsid w:val="008C0DA1"/>
    <w:rsid w:val="008C58CD"/>
    <w:rsid w:val="008D1CEA"/>
    <w:rsid w:val="008E6568"/>
    <w:rsid w:val="008F02D1"/>
    <w:rsid w:val="008F73F5"/>
    <w:rsid w:val="00911958"/>
    <w:rsid w:val="00941B18"/>
    <w:rsid w:val="009429D5"/>
    <w:rsid w:val="00953A2C"/>
    <w:rsid w:val="00962F79"/>
    <w:rsid w:val="00984646"/>
    <w:rsid w:val="00984935"/>
    <w:rsid w:val="00997620"/>
    <w:rsid w:val="009A6ACC"/>
    <w:rsid w:val="009D0825"/>
    <w:rsid w:val="009D1BC2"/>
    <w:rsid w:val="009E4D54"/>
    <w:rsid w:val="009E6312"/>
    <w:rsid w:val="009F3E26"/>
    <w:rsid w:val="00A15D1F"/>
    <w:rsid w:val="00A22652"/>
    <w:rsid w:val="00A25C4A"/>
    <w:rsid w:val="00A30C43"/>
    <w:rsid w:val="00A440E9"/>
    <w:rsid w:val="00A51FFB"/>
    <w:rsid w:val="00A73964"/>
    <w:rsid w:val="00A8272D"/>
    <w:rsid w:val="00A82878"/>
    <w:rsid w:val="00AA17FD"/>
    <w:rsid w:val="00AB00C2"/>
    <w:rsid w:val="00AC02CA"/>
    <w:rsid w:val="00AD0697"/>
    <w:rsid w:val="00AD5075"/>
    <w:rsid w:val="00AF582F"/>
    <w:rsid w:val="00B13DE3"/>
    <w:rsid w:val="00B16102"/>
    <w:rsid w:val="00B3286E"/>
    <w:rsid w:val="00B349B4"/>
    <w:rsid w:val="00B40173"/>
    <w:rsid w:val="00B41B04"/>
    <w:rsid w:val="00B53CE9"/>
    <w:rsid w:val="00B67412"/>
    <w:rsid w:val="00B70BDE"/>
    <w:rsid w:val="00B723E2"/>
    <w:rsid w:val="00BA50F4"/>
    <w:rsid w:val="00BE11E4"/>
    <w:rsid w:val="00BE29CA"/>
    <w:rsid w:val="00BF5620"/>
    <w:rsid w:val="00C03D30"/>
    <w:rsid w:val="00C04670"/>
    <w:rsid w:val="00C07BF5"/>
    <w:rsid w:val="00C16B41"/>
    <w:rsid w:val="00C20009"/>
    <w:rsid w:val="00C231C1"/>
    <w:rsid w:val="00C25000"/>
    <w:rsid w:val="00C40DBB"/>
    <w:rsid w:val="00C4164A"/>
    <w:rsid w:val="00C500D7"/>
    <w:rsid w:val="00C50DFB"/>
    <w:rsid w:val="00C51167"/>
    <w:rsid w:val="00C630AD"/>
    <w:rsid w:val="00C7215A"/>
    <w:rsid w:val="00C76A57"/>
    <w:rsid w:val="00C86DFA"/>
    <w:rsid w:val="00C87986"/>
    <w:rsid w:val="00C96C6D"/>
    <w:rsid w:val="00CC24C4"/>
    <w:rsid w:val="00CD2C2D"/>
    <w:rsid w:val="00CF0E35"/>
    <w:rsid w:val="00CF6B00"/>
    <w:rsid w:val="00D053BF"/>
    <w:rsid w:val="00D10C95"/>
    <w:rsid w:val="00D11234"/>
    <w:rsid w:val="00D14AA0"/>
    <w:rsid w:val="00D16CBB"/>
    <w:rsid w:val="00D178AE"/>
    <w:rsid w:val="00D20F87"/>
    <w:rsid w:val="00D22606"/>
    <w:rsid w:val="00D2521E"/>
    <w:rsid w:val="00D336C9"/>
    <w:rsid w:val="00D4075B"/>
    <w:rsid w:val="00D40AC5"/>
    <w:rsid w:val="00D434C4"/>
    <w:rsid w:val="00D474EA"/>
    <w:rsid w:val="00D67FAF"/>
    <w:rsid w:val="00D70C32"/>
    <w:rsid w:val="00D80542"/>
    <w:rsid w:val="00D8195B"/>
    <w:rsid w:val="00D85EE2"/>
    <w:rsid w:val="00DA1E25"/>
    <w:rsid w:val="00DA5395"/>
    <w:rsid w:val="00DB27F0"/>
    <w:rsid w:val="00DB61F5"/>
    <w:rsid w:val="00DC6433"/>
    <w:rsid w:val="00DD067D"/>
    <w:rsid w:val="00DE03EE"/>
    <w:rsid w:val="00E06199"/>
    <w:rsid w:val="00E06E4D"/>
    <w:rsid w:val="00E12BDA"/>
    <w:rsid w:val="00E22227"/>
    <w:rsid w:val="00E267FF"/>
    <w:rsid w:val="00E36B3A"/>
    <w:rsid w:val="00E458CF"/>
    <w:rsid w:val="00E543F2"/>
    <w:rsid w:val="00E570A0"/>
    <w:rsid w:val="00E7086A"/>
    <w:rsid w:val="00E71D2D"/>
    <w:rsid w:val="00E93761"/>
    <w:rsid w:val="00E93FEE"/>
    <w:rsid w:val="00EA20B4"/>
    <w:rsid w:val="00EA470A"/>
    <w:rsid w:val="00EA5595"/>
    <w:rsid w:val="00ED0DAD"/>
    <w:rsid w:val="00EE116E"/>
    <w:rsid w:val="00EF411B"/>
    <w:rsid w:val="00F032ED"/>
    <w:rsid w:val="00F23235"/>
    <w:rsid w:val="00F26195"/>
    <w:rsid w:val="00F52FFB"/>
    <w:rsid w:val="00F60683"/>
    <w:rsid w:val="00F77CE6"/>
    <w:rsid w:val="00F81C56"/>
    <w:rsid w:val="00F856E1"/>
    <w:rsid w:val="00F85DCD"/>
    <w:rsid w:val="00F86587"/>
    <w:rsid w:val="00F96BF5"/>
    <w:rsid w:val="00FA59C6"/>
    <w:rsid w:val="00FD259E"/>
    <w:rsid w:val="00F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D978F"/>
  <w15:docId w15:val="{48D3285A-2F0A-0E40-A2F7-6989BA09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C51167"/>
    <w:pPr>
      <w:spacing w:line="260" w:lineRule="atLeast"/>
    </w:pPr>
  </w:style>
  <w:style w:type="paragraph" w:customStyle="1" w:styleId="divdocumentsection">
    <w:name w:val="div_document_section"/>
    <w:basedOn w:val="Normal"/>
    <w:rsid w:val="00C51167"/>
  </w:style>
  <w:style w:type="paragraph" w:customStyle="1" w:styleId="divdocumentdivparagraph">
    <w:name w:val="div_document_div_paragraph"/>
    <w:basedOn w:val="Normal"/>
    <w:rsid w:val="00C51167"/>
  </w:style>
  <w:style w:type="paragraph" w:customStyle="1" w:styleId="divdocumentname">
    <w:name w:val="div_document_name"/>
    <w:basedOn w:val="Normal"/>
    <w:rsid w:val="00C51167"/>
    <w:rPr>
      <w:color w:val="006699"/>
    </w:rPr>
  </w:style>
  <w:style w:type="character" w:customStyle="1" w:styleId="span">
    <w:name w:val="span"/>
    <w:basedOn w:val="DefaultParagraphFont"/>
    <w:rsid w:val="00C51167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C51167"/>
  </w:style>
  <w:style w:type="paragraph" w:customStyle="1" w:styleId="divdocumentdivSECTIONCNTC">
    <w:name w:val="div_document_div_SECTION_CNTC"/>
    <w:basedOn w:val="Normal"/>
    <w:rsid w:val="00C51167"/>
  </w:style>
  <w:style w:type="paragraph" w:customStyle="1" w:styleId="divdocumentaddress">
    <w:name w:val="div_document_address"/>
    <w:basedOn w:val="Normal"/>
    <w:rsid w:val="00C51167"/>
  </w:style>
  <w:style w:type="paragraph" w:customStyle="1" w:styleId="documentSECTIONCNTCsection">
    <w:name w:val="document_SECTION_CNTC + section"/>
    <w:basedOn w:val="Normal"/>
    <w:rsid w:val="00C51167"/>
  </w:style>
  <w:style w:type="paragraph" w:customStyle="1" w:styleId="divdocumentdivheading">
    <w:name w:val="div_document_div_heading"/>
    <w:basedOn w:val="Normal"/>
    <w:rsid w:val="00C51167"/>
  </w:style>
  <w:style w:type="paragraph" w:customStyle="1" w:styleId="divdocumentdivsectiontitle">
    <w:name w:val="div_document_div_sectiontitle"/>
    <w:basedOn w:val="Normal"/>
    <w:rsid w:val="00C51167"/>
    <w:pPr>
      <w:pBdr>
        <w:bottom w:val="single" w:sz="8" w:space="3" w:color="006699"/>
      </w:pBdr>
      <w:spacing w:line="340" w:lineRule="atLeast"/>
    </w:pPr>
    <w:rPr>
      <w:color w:val="006699"/>
      <w:sz w:val="28"/>
      <w:szCs w:val="28"/>
    </w:rPr>
  </w:style>
  <w:style w:type="paragraph" w:customStyle="1" w:styleId="divdocumentsinglecolumn">
    <w:name w:val="div_document_singlecolumn"/>
    <w:basedOn w:val="Normal"/>
    <w:rsid w:val="00C51167"/>
  </w:style>
  <w:style w:type="paragraph" w:customStyle="1" w:styleId="p">
    <w:name w:val="p"/>
    <w:basedOn w:val="Normal"/>
    <w:rsid w:val="00C51167"/>
  </w:style>
  <w:style w:type="character" w:customStyle="1" w:styleId="singlecolumnspanpaddedlinenth-child1">
    <w:name w:val="singlecolumn_span_paddedline_nth-child(1)"/>
    <w:basedOn w:val="DefaultParagraphFont"/>
    <w:rsid w:val="00C51167"/>
  </w:style>
  <w:style w:type="character" w:customStyle="1" w:styleId="spanjobtitle">
    <w:name w:val="span_jobtitle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C51167"/>
  </w:style>
  <w:style w:type="character" w:customStyle="1" w:styleId="spanjobdates">
    <w:name w:val="span_jobdates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  <w:rsid w:val="00C51167"/>
  </w:style>
  <w:style w:type="paragraph" w:customStyle="1" w:styleId="spanParagraph">
    <w:name w:val="span Paragraph"/>
    <w:basedOn w:val="Normal"/>
    <w:rsid w:val="00C51167"/>
  </w:style>
  <w:style w:type="character" w:customStyle="1" w:styleId="spancompanyname">
    <w:name w:val="span_companyname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C51167"/>
    <w:pPr>
      <w:pBdr>
        <w:left w:val="none" w:sz="0" w:space="3" w:color="auto"/>
      </w:pBdr>
    </w:pPr>
  </w:style>
  <w:style w:type="character" w:customStyle="1" w:styleId="spandegree">
    <w:name w:val="span_degree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C51167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8A0C4E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13DE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26195"/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679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79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679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79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11234"/>
    <w:rPr>
      <w:b/>
      <w:bCs/>
    </w:rPr>
  </w:style>
  <w:style w:type="paragraph" w:styleId="NormalWeb">
    <w:name w:val="Normal (Web)"/>
    <w:basedOn w:val="Normal"/>
    <w:uiPriority w:val="99"/>
    <w:unhideWhenUsed/>
    <w:rsid w:val="00345687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divBdr>
          <w:divsChild>
            <w:div w:id="15979006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59586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7064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413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10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114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81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8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rgeIhab2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eorgeihab2.github.io/porto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orge-habashi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rgbClr val="000000"/>
      </a:lt1>
      <a:dk2>
        <a:srgbClr val="44546A"/>
      </a:dk2>
      <a:lt2>
        <a:srgbClr val="D6DCE4"/>
      </a:lt2>
      <a:accent1>
        <a:srgbClr val="4472C4"/>
      </a:accent1>
      <a:accent2>
        <a:srgbClr val="48A1FA"/>
      </a:accent2>
      <a:accent3>
        <a:srgbClr val="023160"/>
      </a:accent3>
      <a:accent4>
        <a:srgbClr val="0563C1"/>
      </a:accent4>
      <a:accent5>
        <a:srgbClr val="5B9BD5"/>
      </a:accent5>
      <a:accent6>
        <a:srgbClr val="034A90"/>
      </a:accent6>
      <a:hlink>
        <a:srgbClr val="0563C1"/>
      </a:hlink>
      <a:folHlink>
        <a:srgbClr val="4A273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73BF6E-54C9-1040-B149-B15965C205BA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FBBF3-3C76-4930-BD5F-8ADF8AC79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1203</Words>
  <Characters>8760</Characters>
  <Application>Microsoft Office Word</Application>
  <DocSecurity>0</DocSecurity>
  <Lines>110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Shanta Straughter</vt:lpstr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Shanta Straughter</dc:title>
  <dc:creator>AMBASSADOR</dc:creator>
  <cp:lastModifiedBy>Habashi, George I</cp:lastModifiedBy>
  <cp:revision>2</cp:revision>
  <dcterms:created xsi:type="dcterms:W3CDTF">2025-12-03T19:21:00Z</dcterms:created>
  <dcterms:modified xsi:type="dcterms:W3CDTF">2025-12-03T19:21:00Z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c6975a9f-e882-4b0e-a899-d0eae4e58ea7</vt:lpwstr>
  </property>
  <property fmtid="{D5CDD505-2E9C-101B-9397-08002B2CF9AE}" pid="3" name="x1ye=0">
    <vt:lpwstr>IKYAAB+LCAAAAAAABAAUm8WSq1AURT+IAW5D3N2ZAcHd5etfv1lXqhoq3HP2XiuVMAhJ0ZBIiRiFizBB4xQpoiKBoQKHYBDHfVvAchAQUfumYCp2no/Au8/eRocT8KVS0FE1vyIUrrs9g927FCdereMvRVqxnaTW8AnfZIGINunKnzzySiopHifA/GxWA31QviFEcm6WZy5MbjBR+3307zb96g31tM1dPQZLc/nyFtHZfuBZa+Fdmjl12ExvaOy</vt:lpwstr>
  </property>
  <property fmtid="{D5CDD505-2E9C-101B-9397-08002B2CF9AE}" pid="4" name="x1ye=1">
    <vt:lpwstr>DsxzLHIEEtIVfYPLQDbg7T1epT5H41X4p/NomkRfZr0r8V9nNiN+MRdS6POoewZZmV2x+0U6m9EYtd0D3QMOJqzITzizWVA9ycRBNNEpPQhL2wQay8CmFUDCCadc7oas453yKMmKXMpqUXvdSszUkHNIZlMTszDNYt4lliaPqVjfYZ3xalVBApoT3dHM61Jdh+TJZtMKxMpCmrUdfuvNalNbmhzBHApFsrOuJRvyL1QLPPz0Q06IUn5JznBqAob</vt:lpwstr>
  </property>
  <property fmtid="{D5CDD505-2E9C-101B-9397-08002B2CF9AE}" pid="5" name="x1ye=10">
    <vt:lpwstr>hqOc0m84Iw/5joCkYYatptr2DKoTP++gz9NyhZusiI5EvG4jvSQTotBiRNcXXOL+z6QJB7R0COR4Qc/phjnMPM21C/udyxfqvXXAymov/LP/2wkaeQA8zvE8dtZ8ofB5cgqu7LK989lxLfVpBrGcxVmxSnzlaOWy+2cA4SQVh68KMeM/SCbSMbQl7LA+fNsGAtfC1wvNttswJ06RMfJdEeYG/c9cR4f0d2Ylz9BHmBS6Rb9sR9xPTjAPyYpjCth</vt:lpwstr>
  </property>
  <property fmtid="{D5CDD505-2E9C-101B-9397-08002B2CF9AE}" pid="6" name="x1ye=100">
    <vt:lpwstr>fgz870zNTDPoeURs+JXaAWjDb7exWdKyJHC6FhrXd58Bg36a+3fMZ5TDirdJGjdRcaHbZ+KLO43f3KgiGvl8/nRQaxqWqpSR5qdLcddlLZ9YolKDS0EH7EVPiHl3UfIEA6mkmVLz+LZqoEQZ5+/WHcFLuYeoq3rIkplzbIrjy3gXOhPRD1MFEVKVzDd/fSkeP9B85b3CpmfPbl2aI35iixDEL/BpF9c00ri7aXTyUm/j2JeLaj1+tB4tABt/a9j</vt:lpwstr>
  </property>
  <property fmtid="{D5CDD505-2E9C-101B-9397-08002B2CF9AE}" pid="7" name="x1ye=101">
    <vt:lpwstr>+wig3Jf6ljgPq3wJ+FVLrquz0avp6gJ6/kzn6VUvPGXq3vM2KcGCtJYfnB66Ae1r7t2tfhQhwfD63OVmI2+xS1d9AIYRyjR6iIFGVck3cVgxQ0ukazV+wJWNUTIiwN82ZARMYuLCHm6l+RSEjQ/7XPeNIkYFFOhoU7+YU4FvG9AqQtUJ1sjysfmqj1qZVY12Ughj2PrZoY6nTTqNMXgCL6FsaEjEQnlKwOD2UFlEIP2HtE28X5gHEFNiR+o6+UL</vt:lpwstr>
  </property>
  <property fmtid="{D5CDD505-2E9C-101B-9397-08002B2CF9AE}" pid="8" name="x1ye=102">
    <vt:lpwstr>UjA7hlZs5twVN9ocQGVlLLZmB7x34z0T63efs/+1ynL7QWs9WlBgCLFVkyGsVpoTv0hq204/ozQI6glq53JDjuvx4H2SlR5n6SWulLbz2Du8SRyBFqtBbIZIuMKkxWYGGg97z6aWZei3443BfDS6kGpAse3kx7DPqhzRuq1c0sRAgxIv4AKzCipr5X+OE31PgxZbfTjc2+IFiSc+W7zQe1f73Iq2eteUP7IH7sVfx6RrBAddSPZK124PvxsA3pD</vt:lpwstr>
  </property>
  <property fmtid="{D5CDD505-2E9C-101B-9397-08002B2CF9AE}" pid="9" name="x1ye=103">
    <vt:lpwstr>HWWJp7T7WZ79SQme+sgwGdYCkA5YJaCSBim/2iFWaPP7WmACfenRYHm4G+fkfVA2+ZDQeoB5EC7gLV/4RpZZVAqOOksv4bFE55JWDaXDbr7NZilDLEgtvmH+bKMIEcSI3GVpcYVPJjH47eDS8826vyOkOjQJNCfTyMcuCtsS8HVxmDQuSe/qR21LIP8kMkKqjyrvnHcYMoxuXsVg4lKo3aWg6EPr0uEKf3oVM0+0WpQZbNAe12M6jRLZwbIcYwc</vt:lpwstr>
  </property>
  <property fmtid="{D5CDD505-2E9C-101B-9397-08002B2CF9AE}" pid="10" name="x1ye=104">
    <vt:lpwstr>YFrVStxn5hA0g4E0Y/mYgMP++KEHQVnPZmomu12cK5K43U/zpEv0ZtNPTBeUGOfxaq+myci3G7XcA+iYswkQw2/001tfbqoJkwU8FpK9Mpg/iiY2W+lV8BxXicS/6oVhYx3KdqN7ongKJsasA8fGow63RRlRSe+J4x3DP7Anrfipi+tceJnZ9ca2nq/YWWhw/H6F2+w5LU+lTCb7GggqtcjAekxCujVgUx4OdNzTWKcq3b3FkDeQWvorwvMeP0m</vt:lpwstr>
  </property>
  <property fmtid="{D5CDD505-2E9C-101B-9397-08002B2CF9AE}" pid="11" name="x1ye=105">
    <vt:lpwstr>/KfNiiTRqKZTAFGKi6gd8v8FgUK+rjF/mbbGmzOxPjn8pIcFRoVKV+KsgkOJQYOBY1dSaoARQO2FMfHOSiNZrab0JwCVMsIWwPas42/UThH7olZrsveRL6pLq9LyBUPqFsL5NxUUrUI9xtSIvXuTj+CzekjMJXZqZPXoeccDXateYkWEji9POVB8zPVS46DdxBMw6arFSMlBxYb8SOBKmxfnvp0jTmVjhz7CFo8rEChWovssHXyHyhw8e8YBqX3</vt:lpwstr>
  </property>
  <property fmtid="{D5CDD505-2E9C-101B-9397-08002B2CF9AE}" pid="12" name="x1ye=106">
    <vt:lpwstr>aXp+G6eM8lauyA9JySDke6lKJfjnbs1NYAbJkLpYbn8DqImrDOJHi101TkjtCGqvTHX6t1ld4UUqQS3VWqiy8ya6vWiAwUeOOx937tHS68Rj8Ls0vOiXCFZ2AU1tYUlftg5beiHldnLdgmPJ0gjmFlHfLZsDKi2c29C+7Y+7+nCucWfSy6tkt0VH2+oSiXSTd9PrWC3v0NH7VSgITqyefDMXKoRUHHyaXU/u4xbLMjX8j0MypgxXnpr5GqDbM7e</vt:lpwstr>
  </property>
  <property fmtid="{D5CDD505-2E9C-101B-9397-08002B2CF9AE}" pid="13" name="x1ye=107">
    <vt:lpwstr>L6HfDNkZ7ZgPb4FTW6r9kO+Bn+SBldKiN2syGxgRrZXiEeeGI1x8g3o9BeunvlO42qQovyTl9QXXwz2oherUyF3KFqm20MMugJHCoKni4MHHLBbKJVRDIfHutpPExdHFZUhL0HCRgYOgAePuxU79uiA4V8O/WKaPEYPzePVmCT1xwt+2qQy9LrZbLohvLgR3DBFYt6yT1JBA6JYlOtUaoLzf5dcU+oket/d3n8Cj5BszWzFQjbaw9SW4sr3tQD2</vt:lpwstr>
  </property>
  <property fmtid="{D5CDD505-2E9C-101B-9397-08002B2CF9AE}" pid="14" name="x1ye=108">
    <vt:lpwstr>QZcvieQfmqws+A29ya/jTMAMC5PU1TCELOEbfYVjtjGkGI4Lakt3o5BhTT5LBa3xUj8msdHkF+mHJheFr74l6agHF61Mgm7VIYbK6YAsvEcjShySNU7Kk5dT36hAWzBrMwbU7bv7wMDLNvItMSjyW64JiqRLGYqfLEpgxrTFxYMvxUpIXu0EfNFSRFF4JxaTAN3U/elSdpFNX1UZDSaGV4YGpT1VeArhekjsHDBX5jK91d5H/eLfCHBCv7VR9ru</vt:lpwstr>
  </property>
  <property fmtid="{D5CDD505-2E9C-101B-9397-08002B2CF9AE}" pid="15" name="x1ye=109">
    <vt:lpwstr>KreWUqg8LnS6TY9HeVjKKuUnkKSND4liJbDqsv8FL1ygKXc0k01KY9+ceEtfF/diOn0wR5bZtlfnlqk/Kh8RYJEtP+F5GDwWJiim5pvn0NpVbCz4JIfKr8yWaktRMo32VvQPH5S9waEM2tNhvgoz2+0sD2ZSlJN+yHEZU2RQwStcIX0Vn+kLq/K7vAr4VU5QEtH0L5f6w2aeTq6rBVV2W5M756guWNTctsA1nDbjwC6ePFwKM4XGHLZpvzFJi2P</vt:lpwstr>
  </property>
  <property fmtid="{D5CDD505-2E9C-101B-9397-08002B2CF9AE}" pid="16" name="x1ye=11">
    <vt:lpwstr>g2ZjyAUBkyT5pYLr4wOWHOI56sRv+jptNoyxQtMpExLY7tGs6h/EEKukXHcUNSwpTdLjPZUElJvjxq+9Ml7nXpfoE9sxPWEssBJY2UDyKiC3TEBpfpwLsm+JAdOxLih+DcMVATFnKVwZQ2s0nXlEDQLs16Jm6HyOeuo9+w0qtbtn8MhpTEFafW1adX4BGebsoS/RIvg4EmRZOGSLS1msuT20sRIygA5GK2NpHQCRzPlhTy+WevhlX8029ucRGTR</vt:lpwstr>
  </property>
  <property fmtid="{D5CDD505-2E9C-101B-9397-08002B2CF9AE}" pid="17" name="x1ye=110">
    <vt:lpwstr>UinLiajkci4QvrfMts80lM9QaHnaJo/DuZrXnx9UyRyEE5GFfdKi/kY1whDVDU7bZ3kb90xgxn4O68HLnayUspXu5l5pZ7St9NKCH4isd0wfgF9coI8kb7b308Lcq9YpK1tqeKqWU9suJNUKqmB0pveiwpwujW7n49tS5wiABysWGcyv141VZEBC1AaUtkmCS7S/hjZbnhM2qfPZdDQu6TXNEtIITNm5quRbZldo1j1mzLFbsKPaSxfJDPUopvl</vt:lpwstr>
  </property>
  <property fmtid="{D5CDD505-2E9C-101B-9397-08002B2CF9AE}" pid="18" name="x1ye=111">
    <vt:lpwstr>M7SCVzFILoPUH++JUvtT+3HGSw9Vv5u0Fgx32/L7WwXVAB0SFCvhjy03wDcoGoergEKOtd5iOUA0fuJUyvu49D9ompnao994e1ETVqejprsZCmO0TBRftWKpii9wENQ7HvtoT1eQvUJtDnWHkyLyrmaEjcb3+K/aYlYd51KztdAag0iWavIdGt5WjP7kF0CNfbPYIRS0Qto9Kw3K+vJXtoftxHT/CrmNEOa2y7cEphXP5MVBaaouCkaLDv1MfI6</vt:lpwstr>
  </property>
  <property fmtid="{D5CDD505-2E9C-101B-9397-08002B2CF9AE}" pid="19" name="x1ye=112">
    <vt:lpwstr>QeJ/mF0oFKnynrGOAT+bO/vhIB7siQPpo2Fpe0fPqdawAuqwBcwiqFf0F7CUJGS0mbu9f7nkibEsr9hBZuYSmYnOKSYUkkiqZ2zwG8nh7wK/tOlLV2u/PiC82b2QyF92TuyyzTV9T7T6wx7csy+3tCgrce5zK8qB8iKXUVjtpuZMmKfEaaiY3d+OtRJFFowMdmeyHe+Zjiiz+VahtUx9k5BvwBh1HVlTZgFwzOD2FXmhMk1jObopxTKHmN+e8uH</vt:lpwstr>
  </property>
  <property fmtid="{D5CDD505-2E9C-101B-9397-08002B2CF9AE}" pid="20" name="x1ye=113">
    <vt:lpwstr>u7XdKRt3jKWn1xlH+rGQnC/78e+BQVaGHa07q+fXJnABfBoH1bpp+ndt/wvplQ0CP8tT25tZrRZXroEJzXxjotaBzqHtoiOw6R+jJ6F5NpoeP6m2tsuQaXRlSuR8Kp1aecQxUh59hMm3rMKIzFD3gRcI4IHibORVELT8ree+ymfmu68wBc3rjdYEHd6lC8nq6sKPOF1Ulu5Flys/d5FeBJ1vygcyrcJXpjupCg8loMXHnXpCqigtf3jCF8imUNh</vt:lpwstr>
  </property>
  <property fmtid="{D5CDD505-2E9C-101B-9397-08002B2CF9AE}" pid="21" name="x1ye=114">
    <vt:lpwstr>7hYgYcOpZ/Ers8b/MQvufqNSmGjs51d7fywthj4hIVFbhr/+bHcxYJjwQ8+0U/Ygbpt8jypfuEuRHmSVSIPbOkbtJa0uuzua6iwPY8jB8J9GS8IQ+G2DvnrW3gfeMcBDiQ2NhU+69WTSP1JRpkCZFthMMne6OlAbpdcgJKT/fCGp7pr4al7OeO44y+MTvOnS6uQH84yoxSlVkwwUx9A76iPcVeEnMGfhRrQ4w9+UWq5kYhmBN2tQ62Ie9PXHtgi</vt:lpwstr>
  </property>
  <property fmtid="{D5CDD505-2E9C-101B-9397-08002B2CF9AE}" pid="22" name="x1ye=115">
    <vt:lpwstr>QvOs8iRztBoQZWxFndU1ZdAMz7c6F3bpTBiiEqcu3oxCdhyXFC/2QgXhqFZ59yF+LPNdu4zABAqbItItrlMEtAEi1DIFf2WiMn5X3o65U9ZIr/hnvNBvaXmE/evEVRHhlR1Qpvapqc2ffxdzSrKLoXF3aCiuUwfNnZ64NUzAn1g5rYxAfsbLtg51WNAHpNztxqq7DtSyNodpD6sOrHVxGUlwvRSGcoAZ5StMmnAloTKjL3gUFidlhbH+ESzmI4h</vt:lpwstr>
  </property>
  <property fmtid="{D5CDD505-2E9C-101B-9397-08002B2CF9AE}" pid="23" name="x1ye=116">
    <vt:lpwstr>BsCVhHR5QaY8pyRBdwe83Nio9zwaDb+cuijIlwVxh9aMvjdFQxjOBKVIkleC1fBv9hbqJUKV2Az2U9kz/WaieZYVKbYLtX8pP9nnFZWz42dvi/BKY0f/vYor9ZXuO4o/V4PwMXLYxwW7phEPFtyfLBWaHmgpxLYUjdACQeOQhRTt/sgIuQSRTTg2HZjs5GXYoe9NAAvTQotYaRnRvy0PO6aL1Hk42bSXgefqj9m1/F6+36wgv6NqT1S5mYMuVHS</vt:lpwstr>
  </property>
  <property fmtid="{D5CDD505-2E9C-101B-9397-08002B2CF9AE}" pid="24" name="x1ye=117">
    <vt:lpwstr>wgphVxTmDQ7vgWsXKbDryfNTbBfBI7i3GV+MPf/BPA8ytrxyhKpoVvXKsQ8TD+MF0C9lQX1S0n1/HaOFjkBNbgUfnsi/e4i0Xxj5HPSa7RuLs1+LveK+Ep0/ePz4rc9KAGKPgNKiwYsHNZzOYdemoztH14mfxTCSPiNI3xMe5kN/nCK0YvG/3qq0oo7jdou+UXNY5WEROmIrCCmUQX50MpQWPBudDVe0GoURE70Tp+ytW113PD8AxEdX0dvBT2N</vt:lpwstr>
  </property>
  <property fmtid="{D5CDD505-2E9C-101B-9397-08002B2CF9AE}" pid="25" name="x1ye=118">
    <vt:lpwstr>CpmEN4urRL+PqhmzMKeRdWDey6k+Wmcln+rl04RzfrQOPdRpvxFl9PpGNLPy5fM/5R3BZ4+ezZG2ssKA7ObS81tYdpJX4nG0eUvf5OAffGV1OKSiMPycUAZR6dVGjQQ/d99uFg409LAtoHCtJ4gCw2TjxTi+ae9lFy4HGU+zQMuV+rZ64XCHrGoUbRcsa0SRBkaTVxnV0kuieLUxuMIx6F5BN/17DDDp788oUprtIdhufBkzTXYVeM1gwWr2mIy</vt:lpwstr>
  </property>
  <property fmtid="{D5CDD505-2E9C-101B-9397-08002B2CF9AE}" pid="26" name="x1ye=119">
    <vt:lpwstr>Cp0ufFk/a+zfkCcSNw7LR3+kNRzUktIBWj1hcJi4lFE/kGFyaIsfMWow25/b1BaRHb8Sqb2bfxhFC9XSQPBl4t0JtROR1CXPhdtgxY1Lg+ceT554raZ5fmKIO1f+QsdhitnZXJQtK2RAAZfX1n8JqQvBavrH3AHKV86nWBxRlUYqhBTmRgfSJJA+Ayb+/dSmYnQFPeGZE20H1rxVj+0B4Poi1jmcT5qYoy0WKbndltr1gaENnVnniIZrMLAmb7Q</vt:lpwstr>
  </property>
  <property fmtid="{D5CDD505-2E9C-101B-9397-08002B2CF9AE}" pid="27" name="x1ye=12">
    <vt:lpwstr>xiAVogURBlvxPNA7CGDKVtwRNuYiPK59OnZ7myKDZtgaaDbKE8q7FMeYSdwe8IcPbrvMUTeDlScSTPdwZc+WfdwR48b+dQGRwbulm1/Sh1P6Cx6A2gsbKmABHY30Ny0618aBbQ4Ir9s0+OkRvaIpu8Z3eu7vZymJHAzkkEGV38fa52gNz0Q4MITrJgkFigUMz661VnW9CHRJa2TspY4SmL/HgvECcDV3yWaWdgJmwC7lxRz0jVeehhdE56tA/5Q</vt:lpwstr>
  </property>
  <property fmtid="{D5CDD505-2E9C-101B-9397-08002B2CF9AE}" pid="28" name="x1ye=120">
    <vt:lpwstr>d+RSCg3EKfyct4s+J8O9nhxDWmGXF8NvkjtEm+GjKEnPitlHau8WW2FkBDmM8zhQSIwKzOwedcrwuD3kegluiuAih/AfveMJkwDIEX+xRA/2nwugvkR8U1ktiQvkCiAWdGi0SFs28qk5Vzijc3dbWbszuIB2YXmkPuy6kMJeWfZqdWRv3cmP1qxm0fIcyX2BfKTO0ZjoQbzug7iHVeEfuKh051QapQOzUKj/fDHQ3oH5Jhp/M75NRwDgUZtqX2G</vt:lpwstr>
  </property>
  <property fmtid="{D5CDD505-2E9C-101B-9397-08002B2CF9AE}" pid="29" name="x1ye=121">
    <vt:lpwstr>EugLGRjTfA/Cqf0IB1UtINLHF9zS/HyG5SWHguQJfBKC2xpO0rOyiWsbjfIV1cDvJPdCooCJyFftk3JTNAGBulnvwqwdCpxh967aYv87WR+HCa5du9F67ZM7FAfsmXGaBHHhh1GHxxFXFCgsXjG+rgR5zjDI98hGCrKyVYB87kN7P7pxI690v8PCwgEwQAbYXy+xtp61i3qjTqwUph2LjtVTmsZ+NONHQg/6B7HaT0SPJ2mDrCeMQNRwB5mo5qZ</vt:lpwstr>
  </property>
  <property fmtid="{D5CDD505-2E9C-101B-9397-08002B2CF9AE}" pid="30" name="x1ye=122">
    <vt:lpwstr>F7voIHVQWnUlNcDkqPJ+GJ/ZRjkkHw0xLw70uKLR98RMinxNH/+js5Cc5bgFsLc0ltsTspwVfSf2JbzDe/sZ1Lu+kumb4MecfbLkrQOzHiKmenlG8llMaLH2Nxoi2mH+MBHSwN3JLaUVO6X4kmxKdCF9NLFXMUQ0EAD3NEl40WC1wKla9ve/lJxyJY/TqYTnpPQpmSWFyQ4l62DZG99skf0Lg1Hc52h7nVnxXd32oMF0xcb12hvMBcbjOIQmvyG</vt:lpwstr>
  </property>
  <property fmtid="{D5CDD505-2E9C-101B-9397-08002B2CF9AE}" pid="31" name="x1ye=123">
    <vt:lpwstr>eWjfTOsLiKQjy/RYT8U9M4HMv8MuGxk7ow+WY54/QQ39sntQISujVzs6PCZz0rG11x69O85MYWu4Weo+FP/pgIjPKFOEqaRx5jg89uiLw00Sv99mPb4zsX+AJzo7s6OurpJyS+pKH2r5whTjs8eQnaK7CJ3ETZFO0shl0F6HI2gPgHNlEKAaguCtAxud+dXu68n4sVuE7G1L8ZHlz4ggXyNoZ0txgOR5PzCWIMRn3gQESWgxRrHIPpEYy5+4z3r</vt:lpwstr>
  </property>
  <property fmtid="{D5CDD505-2E9C-101B-9397-08002B2CF9AE}" pid="32" name="x1ye=124">
    <vt:lpwstr>AuYs0Cq8Ic59/KYW3mFYVgdNIqrxOEnIFn9WegJaxm6DNlZrV/JdpEp9/WwVp7Jg+inIh956tFhKE/BKf4M4J48vfn9hl3y9exirViaRRswDnVh0I6oCG8abyvTmi/t9k+/f65whDVeWiuKF29UzUC8kAoWDPl5OUJyE2kzfzpJfTn/50mk+ZVHikpSZwcgC1FWkuD9l7OhYMA9gvId8ZoAvc7gadWgtPga4Of7LHdl2xMrmBodAllNfQpnG6TC</vt:lpwstr>
  </property>
  <property fmtid="{D5CDD505-2E9C-101B-9397-08002B2CF9AE}" pid="33" name="x1ye=125">
    <vt:lpwstr>O//17P6O/U6KzCsnl80/Es/X4KQ6QgksQiBtcRu7l2G2nTd8ia7pZlOS3pFDzVQIsROddEFGLfqubQXwSpJLUd5pWYC0JEASFzXtTQMsgO1Qm9Zz5gzoM/w38RJVZxAVCVqcpcNIfkGIwz8PjK21j5WeAmeX6EsVAHV8jOmg6G5Gis0aVPf5UzGx3NX5FXAE1RP4Kvhnd/IlM1JbG0U/EvM1vB7WMQeBI3V/myrWOhiLBZOPfo2bRR9Z8p1pWqa</vt:lpwstr>
  </property>
  <property fmtid="{D5CDD505-2E9C-101B-9397-08002B2CF9AE}" pid="34" name="x1ye=126">
    <vt:lpwstr>OW8+b6MXrGX6Uy8fPUU9Sdv3z/ZVcIsZ9yGGRmbYlEMkEDVIp9+KaQMlunp5/7xlpshylzNl5FQcks0UbNVUP0cWwjNedNQMClN+OtFU/KNlp6WxO8UqglWJtFbm9yeUZKkVXcGN1wNFXtlQcGZjGTdhsbC3NoNqGWZsRLCcZ1yJvSKvMsZiQaqOr+62LJj6XuVjNrsSuZr0O5P7HRqrjb5qGILjzJjb2UqRq0Rn8sfcV4E/VPgO9kegNvJduQT</vt:lpwstr>
  </property>
  <property fmtid="{D5CDD505-2E9C-101B-9397-08002B2CF9AE}" pid="35" name="x1ye=127">
    <vt:lpwstr>SF3+Bpt81Na2ZESsPv2yjw3NN+Gv+ch/O9+kkevDk6PiPBhGTTV2l12BJP9UOWdtWLqyusZYfR3a9VvtKVOlVn37WXNuejAI639/qxgQk5hMCNWhmL5OUBIFuDQMvlTeEtF9YnyobQZxfAINVyi85vhfGEJ9O0bQOldEgR1PQOR75FN53hwbi2/2/JhRpQPeWrAC2h3Co2IpifRmjG5zJwmTiecHUpJv0JV7+jz5Xn3VuYLsZhW0qg22+2wu2io</vt:lpwstr>
  </property>
  <property fmtid="{D5CDD505-2E9C-101B-9397-08002B2CF9AE}" pid="36" name="x1ye=128">
    <vt:lpwstr>EJJkgNts3WyNLhC1uDGZM3E7r90ZakGEB+GqQ2Hu01FBUZAT6bOCjbddM5KJLDrju+0zzpGEHqqVeyv1IV1B/lZPArlqt33DvzfeGEBBGE5bnWLKHqn4VQnJEk3Z5vAfGVFfKMxLman3cSlKJ07wToycDR7Ye63NGniATysgHukJn55r109+qbHVead/zGvCTe1uNFf3kCLkQg2i4N0qT3Yu6e9X6/Zn01DeH8BD5KMOOoifbyhYXMrL7mDguqj</vt:lpwstr>
  </property>
  <property fmtid="{D5CDD505-2E9C-101B-9397-08002B2CF9AE}" pid="37" name="x1ye=129">
    <vt:lpwstr>93VNnsbKo/SWvwDsQlq+JAfwW9g0UdhGbOFwxa+0+jdUt9jN/kkjTFDQXf23zgiQSHd7K5GxX8PvrEE6yC4dQKymi0MgSKXT1KXeStLPakZc+HZwnYXbwwnXWi6ecg0JP6qekmahnuHo0BD9lAJTA9DO2C7mGH0FdknBz2vObeaFQ3z5HcdS4q/J0E6SPWWeY5c8gN7wKCjJpoBQpWINu7ATVJXu/iu+fZOFETs38MJwvDfdp9G5mQR+C+bujM9</vt:lpwstr>
  </property>
  <property fmtid="{D5CDD505-2E9C-101B-9397-08002B2CF9AE}" pid="38" name="x1ye=13">
    <vt:lpwstr>eUJxZ7J3Fi7XKyB4EjJu9zMv4siRNgrd/8dKQn7BRsMvzi/azN1aV5zywtM2+mqBSlaJ6uuUNLalnfXq2NioYovRrnKmkHB0BAlsj7ADX2QTNqyATrhkl+ISnNZzN3YBIleicgQZknMhjHQgizBYgYhb8c502iV2Nf/+GwTWQZwDbwV+cdr+8xRi7FzMS82PZBKGx6F7cCyB2Gr3PRP253MvR6jyq7YVk5rmof238Sux6bVAraFVRZw7r/q5FMt</vt:lpwstr>
  </property>
  <property fmtid="{D5CDD505-2E9C-101B-9397-08002B2CF9AE}" pid="39" name="x1ye=130">
    <vt:lpwstr>25mc73CskQ7KhfAXqAR4Trn6iuPCwPrfiChLPyr/5f1GT8kG4qUQfHhMh+giV5gzmiiONvyWvA7jECHdWB8bq3sKpfKdqS/JwcBw8jR8cbriqQbzlwvCQuH0bjBO3FaJTKXQCgtXfdQ3SrNlpS5zLujerp6yFFRUA+zO+J4LrjsOSQ1XEMQGdpuXlUd4tMmXfUAbKeYZp1W2XqUGAlpmIN7rw2Rqmz6MnQPbvhuH9WopFbSk7uGN5V2SSipUucR</vt:lpwstr>
  </property>
  <property fmtid="{D5CDD505-2E9C-101B-9397-08002B2CF9AE}" pid="40" name="x1ye=131">
    <vt:lpwstr>nX2WQcoiSOb9bkJ/FmuuHoki2GEGhFlIyXNzRuwgM8hbgil37O0lBK/Ij91OEfv4H0x0DyOfMIrHe9ljANqHm0ZNi9yMof0MrBCNFV8LMARWFStkJTBqOcLML2wm58Rw4Xiuu3ovjxtjRCbjbMV2h4Hu+dwDLQ4rCu1nh8nqLKCgW4yS0m/in+AGtWVk/R1lAeveMcNk/mK3ALZk8HI+hA5s48eICjZ7Dl7veznQxbVWk0tJkgvl5h8EKG9JnRX</vt:lpwstr>
  </property>
  <property fmtid="{D5CDD505-2E9C-101B-9397-08002B2CF9AE}" pid="41" name="x1ye=132">
    <vt:lpwstr>kEf4t/CB/rKpD0UtiSd0FGFsngH0Yqgd5WYU4wjblb+UgLyPKg2wVgsNrFqY5Rm47fwbEYPfI4SmAuDdYLXK6hWWqIFeI+xLx4T0YEW0GvNN0jNN1HN2BrinkDQpH5DruvjVym/G+gybruSPhLHFrUqH+cBoeAca5EYTP3nk8l2uy2w1b+xq2sRbANgcr26QT3Qn6Xygf6cFP6UEQ4DzlNR9Sy09aO+i+2HULo4f0r77QL9N/ioVzw395r/V8ds</vt:lpwstr>
  </property>
  <property fmtid="{D5CDD505-2E9C-101B-9397-08002B2CF9AE}" pid="42" name="x1ye=133">
    <vt:lpwstr>fCRi0FzRcDufdAXCC+xuhoK4LqTcNvxIXCyD7XJ/IiC6BhWAjtDdz9Xv/KWLqM1+HQZgbmBxnioexOUDaY85h0ZX5010iNHULXRPyJ0G4TvnliU7X0r+OzlptVhgIoA9EgcuWi7t7h8viDk9/+W+5FHzZJDNzDoFE+AwErePZcEOKAbpXF1LN7rQTcsu6ZelUUDEtRblgFqsvr7L2N1TBiiaHv2c7gzP769m4VtlhghlN4dWdR9dIfZiN6Nsn1k</vt:lpwstr>
  </property>
  <property fmtid="{D5CDD505-2E9C-101B-9397-08002B2CF9AE}" pid="43" name="x1ye=134">
    <vt:lpwstr>z1H3qzNdDNcd2WvsrHQm/NSJajRcfyAJXcfPJ1rqSXUO1XVNGx0DtgXBgERirQp3c68qyTw63mcYSqsjNzlrT0u7efbCEjFfq4tPl3FkPueWYcg6MRtWfd48ohfVBAk/VdqGlzBuuv8LUtjsMcYCTEmwakj3uWKKC4J1yOvOG+3mD52dKoxz6XvrHnvuHGkdiLqDTlIhkn5af/7enN4oPRMzZTyAnhpBBqgox4nj50OcmodKGZNDqQJWEMsm9Ve</vt:lpwstr>
  </property>
  <property fmtid="{D5CDD505-2E9C-101B-9397-08002B2CF9AE}" pid="44" name="x1ye=135">
    <vt:lpwstr>ppyNNYwHgcKOb478XLauk4atoMOvscv46zVzDyipVlQOnCRwVczSALyJWYgT8llsQq/E4bWBcfe7nIsXy++aFekiNEP8++RrppypT4hdgcKISNHnt4xjvA0huKj/MycamX3Ik5TVqc2VcQlQdlP93fWceK5IfKpXTHFypWL3jYskPQgxtMpO/db7xXZn6qPiPCRYGYwzehVhzwYAaOgn3pavUp7h9aYX3emNFOqJraw9saNWpFbruobQXHM4FBZ</vt:lpwstr>
  </property>
  <property fmtid="{D5CDD505-2E9C-101B-9397-08002B2CF9AE}" pid="45" name="x1ye=136">
    <vt:lpwstr>B0HKSL37eTZt0Eio0eI9vLHt8zIDGB0sZH4fDgwyLbCs4sntZQJm8orRQgIs75Zj5w36WQSDCmc6L6zW7kf1EXMexEx3oHKlOC36P8kLttxQuAZs/Ga09DAmFfr3CQcgM8DwsxQeYfYBeYd1owYimTOU/mzx6zzUOTGt3fYuc5uSthVvmrMpoTbfYmE8Pc+OQGRMcmRJ0hhNzZzlLr1f2/IACO7NqE+6e0hAjrCom0rsCMlShb/GH1DqWv22B+1</vt:lpwstr>
  </property>
  <property fmtid="{D5CDD505-2E9C-101B-9397-08002B2CF9AE}" pid="46" name="x1ye=137">
    <vt:lpwstr>6cCLgrOMZ7v3kZbemoM8uNgfxcgGes275Qy2mBDkjUHPOW2tmtdj0rcQi7wIqw9dSi5xO1TKZyFwKgI88Ybnac1auVaylKVrOZ8VQCxLlKyi4zM7w2jGXhP2AoZFlU3nkuY3j4HmG6PatoOujN8hxSFF6gVQIKpzz8FIyQx26xfTI++ynsAh1CwRur/UPTR1+uPdHAogtdtUBhFoSFWp/ARPh5ph3l0ETzo/bBAWo4uMeucIofcenZMhNEpXco9</vt:lpwstr>
  </property>
  <property fmtid="{D5CDD505-2E9C-101B-9397-08002B2CF9AE}" pid="47" name="x1ye=138">
    <vt:lpwstr>QyJqx+ZsuoX55CIEcURcmI4+4gmv+rLiCq+AZTxKFIVurrPEBpoLyAhQn3EotEGPSZF64CYoaAmXOLCyy86fEFWHduW+BSRHfnXCsDLhHMEyS80wJUgyEglyzk3ZheqO2gRHsRJOk7kBmhetPVE9kOqZw7XV+7hqPzuwAg18hcV05yfEHzTCDF3ra/N2Fw3/F+1f1NWZH6WfCmcmV5eVBv+3LoQuZwanGgKUsZlhZiyeiIjkiM1Wnpr9nsGOo3+</vt:lpwstr>
  </property>
  <property fmtid="{D5CDD505-2E9C-101B-9397-08002B2CF9AE}" pid="48" name="x1ye=139">
    <vt:lpwstr>FixX58E4neIzy5sjQiy6bwa8oDiA9ELVXY3iAbFlG4IP9qvPkgUg5Ia3uT2GJGfJu3018EanVUKf6F0Ms6ImVxPoApFgkK6bZyTUj9cllVw7NGnjBYRSAtkm65BGlAffHHEJjXVU1j9m7//tnzURTUykQseRJAbSbrMQLEfN9P4xl0U7+SqOndrjGaHuEDPZd5bE7/271KuTV0582ABofv7JPW8SaCk60ZbgWLmkt60r9H35Mbio5Rq6JlW1Ibs</vt:lpwstr>
  </property>
  <property fmtid="{D5CDD505-2E9C-101B-9397-08002B2CF9AE}" pid="49" name="x1ye=14">
    <vt:lpwstr>GgPNS5Drdbes84nwQfkRJydTycRTn0W5onF9kOIY/k7uJ3QMGatYDxLpYDwCagsvGos4grpzax58APcdXeYLd5gF4TWxQs4td+QMsdxcq0ku/H2VZx+lUNpVf62kNMysgXaJC93jT3FuY0QnOJUAkI7V9Q0VjEdH0cTfnSikckYB/+CP9wroOHG7JYPAKoVoYsrpVuX7ZpeDtrFQktfwYo7Ej4YAV2e7+PJdcKYdTQl+A5J+OafnxBNYKGJ4t6l</vt:lpwstr>
  </property>
  <property fmtid="{D5CDD505-2E9C-101B-9397-08002B2CF9AE}" pid="50" name="x1ye=140">
    <vt:lpwstr>2iM5QTj6e1mPYaVTw3tDUE7y2+wfgUka0gRAajtssDgyJ7wB7uoCnRFF3/9awV7imdPPlQw2RVF337IlhjkKIgqzv0z8ucfrRQSDTzA/CJZxAUsx+AVG2j5QFd7COADGT3S/gDc9RomH1G9b9lCbORtHo46D03NAySUVwxvEpjHDQ0dMleo48O+zN7OxltwUsVO9V8IDxKge7+2lhDn5FSCqtNVpSjFypAkgW12t/KwVdy6fyqi320yJcPO13sm</vt:lpwstr>
  </property>
  <property fmtid="{D5CDD505-2E9C-101B-9397-08002B2CF9AE}" pid="51" name="x1ye=141">
    <vt:lpwstr>L+oqyhAZ1E+DXkg4hgqXN0Rw8dO54papJ+e2HcIPOTVDrFl/mHFcb1UiDfoL9SAodLTwwjfWXCaLwpb13bf2e+BXuCW3UZIcHF+YVKQrrFbJ9OMplYwKxVjff7M7QCQ6Xo20h+gr7xoEG/syr03Np0B9exPS2eYpT3sKUDoOIU7MNB7Y8vqr7Gunmdegwd1o6ROwJf1OJsAQa+fSoExTCJqAeXPWPazrfS21Sg1WoVIHoUw997vI35GZYkUe+LC</vt:lpwstr>
  </property>
  <property fmtid="{D5CDD505-2E9C-101B-9397-08002B2CF9AE}" pid="52" name="x1ye=142">
    <vt:lpwstr>PLscBdxN7PAVqq3D5AoaB569HBJx+rdfgIuEaeSnrqC6X67FocBymp/hMtb0Qnhw9VyeNpBteytu4X5pdDcICwRqPFTmjiK0N8XZ4k5c2Lm5eufDxvrIqll282uJuHpSQd2gHVrCiZvFaUUungc9j40yI/7lApW87Uhnz1YMSALiVu9Sb1OVDJQXvrWmpRDEeGFgHoAD8bs5jnRQm7vEF4f0SBS2eKEfPY1HzA5/6EXrvPe8NP+MWM1DrWy/fb5</vt:lpwstr>
  </property>
  <property fmtid="{D5CDD505-2E9C-101B-9397-08002B2CF9AE}" pid="53" name="x1ye=143">
    <vt:lpwstr>LoSaNOtIWe9n7OUg78Z2fcZzhGJPAGF0rf1Yp55Wdfa9IeN0XVdMIqH0k1LWLJAouEvigaCIoG1l9rzvRfJqaufofxytf639xNpSs3H/MVK8/q2WNtmjrufDD7YCGKgki5jq1IYP9tC4JHXxa6krDB31ysSeechlN3wOEfAp1dlroWM4R66U2qabzibfrdaY+/BOu2MHsh5qfXdXsodtUG6HlahheFnOhEhF59S3FWnuYLsZkMqgdq+r8bSsqWI</vt:lpwstr>
  </property>
  <property fmtid="{D5CDD505-2E9C-101B-9397-08002B2CF9AE}" pid="54" name="x1ye=144">
    <vt:lpwstr>m4NeDwr0s2bgGCHDyAw4F5gZ/4Mrc/z7jCJpB0M71GJfgfoTXqTeOOIwbxeJNAEiTOCXiYJ45zafFblx9HIdcE9+dgwhEWCS+8j4FnhQsmaBsBWJ5NTK0ZswcWpLOojbO5lqoLuaVKiIrVqzFu+bo2XS1/Z/FTzK+wVmCKUPa9ZRYDGxDy+0T9V+YgqNd+F1BXdhXub7bg5QDSGkCMFy6JM+DG4EHcANk4XOyz+7Qba47IzR6gGH3bsZMgm+L6l</vt:lpwstr>
  </property>
  <property fmtid="{D5CDD505-2E9C-101B-9397-08002B2CF9AE}" pid="55" name="x1ye=145">
    <vt:lpwstr>5/Eanm3FS2IbDj7+sUArdiy5d3cuUToA3AAuX/MrF35KIy0D8fOvv2XAfgyZuEeuYf0n2zVOH3hk7RmjjtcrlWvoAdghH2YKd8p3jcdFgfPzbDYPoDPfpU2vzZ+UsDzWCPf2boj4eJ75NWF4+qDV72igHBBGCiVXVrUfvossIYb/r1Dljfhiza8BT3ZZMz63PBiedFPQPWU/xceRBIZ8Womp5bxaYXu8YRiGUG1WGKYwJ4/VRGWP4zcGe8ntTjs</vt:lpwstr>
  </property>
  <property fmtid="{D5CDD505-2E9C-101B-9397-08002B2CF9AE}" pid="56" name="x1ye=146">
    <vt:lpwstr>CIUhDuwLcG30LqN3tbuRtgTxjpDRl7WIZfgxJP2w6Pc8pTTOqoud2lj/7hIwFL5aQW3kcVhLmBT0uDEb+p/HwArAzSCFnj+dk+Bp6da+1nVdtGHsMQmgCmS30CRZun3HqCGVlJq240N91XYcQ35i6xO1IRsgOs30laWItmDGAXu0JZx5tPeiM6+DKe69F18YsebQGcJPaMrfJwpOpQotqKK8SEG/ArS0P4+ynLT/1UhxnbYJx0MpbqNOn0E5MkV</vt:lpwstr>
  </property>
  <property fmtid="{D5CDD505-2E9C-101B-9397-08002B2CF9AE}" pid="57" name="x1ye=147">
    <vt:lpwstr>Ok/IqJQm/Nt0lP7CalclISxXzmysUSq4rLuMlPkkqw1dofb697wt9SD49goBxkWlZKvjGRQVgEg3wo8pqtJ+HwXGSiybRfsudor7KmzUkNWhx8BaRNeSLrmlh3W1aEskyCrBWd1Fn/iVMvwwspuCvF8LvezpXbYYyxlTE5JdBkYOUm/ncNBq9iTpMyQGj/qhmBjtVx3QgFvcmjgylqtXxXuNlgxwzdvvrS3u9kCsSpMkBSwXz9sNYD0rh/1Lo4Q</vt:lpwstr>
  </property>
  <property fmtid="{D5CDD505-2E9C-101B-9397-08002B2CF9AE}" pid="58" name="x1ye=148">
    <vt:lpwstr>36IEF1xC1eDnAo+TtE4YnIbguz6Ci/MHc2aOimGyxz+ob5gW+RTS6Zl9gzZS5kIG5C36qUNoA3dQkla4eZRiIXTYUVdxaAEjg6UgRZq/xRHgvuuO/G/JDjROME75F3t+DA+N0Rm7RZyciCx/9+g8D1Q9Q2MXLn0aX190ENiGbEvkUl3ZTS6TXeipU5qV1Nq2VG2+bluLnfseiL2udUVBLQ2FfQ5l3QtH+7qVwOFXdtSlyvLZdmWolOFO53dpmir</vt:lpwstr>
  </property>
  <property fmtid="{D5CDD505-2E9C-101B-9397-08002B2CF9AE}" pid="59" name="x1ye=149">
    <vt:lpwstr>wKUIu0QQDXOA6KxJRrUWezE9kooRcyDys7oSNHTgvNq0j/JVNGn1ZGHuT1YWWdaHCvgY1BLzKxjO2S6MpBNygCG9WWJRObRnTARZQxlMH/RhwUjA2d8bsLPJhupR+VX4YsM6JCoFc3EvYDsX7rhjEBYFiMCYL8qg3g7oxeBaKc7J94oL/G8vug60t3ShPDELVDCHmfLWwVW0NewmIzosLu1Pv3dMExmCE8GnHdjjkCxJRS1e//ff4x+GM1jd7ct</vt:lpwstr>
  </property>
  <property fmtid="{D5CDD505-2E9C-101B-9397-08002B2CF9AE}" pid="60" name="x1ye=15">
    <vt:lpwstr>DTr6CcMm591iJUqTfO+FXjlLjvILOXC8Jfo0gL+4pH/3QBo5in8F/o/jyQ2Z7qdb/yS0GxLRBROGYxoCrKYv2keyFlzp5UbHAUSWyr6Xe52JCaCpem7FkM3Ot14njFT9KFeq16NpbSbptxRGwQqp7L0E6zJUYaovA3eZ9QNpWwQgctdJJorJ38vFlTv5i/LVvrshtGQWsI2XId0qT0gn9ia4vCevkj0D/fBLOBc2BxyPJoYhCU58Ah6sBa5nbKK</vt:lpwstr>
  </property>
  <property fmtid="{D5CDD505-2E9C-101B-9397-08002B2CF9AE}" pid="61" name="x1ye=150">
    <vt:lpwstr>UifAk9BfoWeW2BIvxDDIZRyLaPztmldPdzUGhYoPbehQv3GSbchKBq3OOJNkrHf3xJ7OFle6niUlXp+xOdT045CGNX1UDK1UoiIR6GAO+qFKH+poPoAoC1jDu7xrGBodmYub9jLp7ax/E9eM2z6ApPqw6Z9BOCAJspyJgTZxy35GmstgfhxyezzNY0Trbjius7cv74dY/n2Xc0sLO5leGgEBAPULeXM3g6oOC83QBngEVYlfsBSLtFiuaqZdJjq</vt:lpwstr>
  </property>
  <property fmtid="{D5CDD505-2E9C-101B-9397-08002B2CF9AE}" pid="62" name="x1ye=151">
    <vt:lpwstr>xXLb+hnA8K44bEzKE+PgtvsGVW8wGd0EFD1e8O+47VI3XKfV5G/ER7wHCyarPfLzY8VdRaw8JiMx+2Tv/bDiCndzWf5KKKuwb3wrcfhg3f7iGyIG5jIjl4JAuNJnQrLKeHEbvFK4ayO5ZxqEPIFO5XGAqLF45PPJ/k7sRaK5vaqdgpnZs29G57j+yer/E7VMM4JOd7+vv3tg5b9OMg2B7WilBKchLHcrtPzhbFnPJb1bD8AZ7P7iUUbDMKtFxg/</vt:lpwstr>
  </property>
  <property fmtid="{D5CDD505-2E9C-101B-9397-08002B2CF9AE}" pid="63" name="x1ye=152">
    <vt:lpwstr>n0hZyRayHGcy3y02gG/Khi1Ql9pKBq1E47kmqjdzdCdw17yCueFceKTuo+g8zqQKwyYWKxtfoSKO5uSGPW7/dtJ3SxoUZZ3b2U4eusI47ZzHQiYrqcZIfqcL3yn9m+5y6JFdZ6BQ/83GTRU4GmfTeA+iGcLiEsuDE6Jaibx5Iw2IImdWuR3T60gE9OoaFGd+GqhQ/tBlwQ8H6Fm54OdYwTyqlZP+xeOXGSJsnc2GSUoPPT7bwZ4wk0685jJDaeW</vt:lpwstr>
  </property>
  <property fmtid="{D5CDD505-2E9C-101B-9397-08002B2CF9AE}" pid="64" name="x1ye=153">
    <vt:lpwstr>hR810Jp/JO2PDtZRmgVvTc9XKJHZ8Wn3pfWDe5K3DH4IbuSwtWtk20OzA26C8Fs6PlLMGMquAaAGwrsnj+mjzE6NVv6BFilLXL4PYq7V0zWf0Qm6TlmGduygrfLz179RF4pks8o0kkv90sBkn3I9hEhKwhPOh89QhMCYIDPcV29SeDEtldozzczZx2nmIyN4uy515fkwb8nkI5Bdn8sYnmn28lReeQCkb4uPGDpyzUyNgB5SZC+Qnaz4VxAYsMV</vt:lpwstr>
  </property>
  <property fmtid="{D5CDD505-2E9C-101B-9397-08002B2CF9AE}" pid="65" name="x1ye=154">
    <vt:lpwstr>NRARayJLpOmw7MFW2WbY/HuY+htQ4pJH/iSUU6fKwx4zTdguELX7PtiRVwBoGwnMOKzgIFL5nGkSBs5gtNh2wF20ZzdbIythp/Wkj9YDE1ciBdiI88taq/j2wFrvah+sSw+SPGBVETi3QlMkxYxjGsMvPKjjSbH4ANF936g8irUz8icmtyd16fcbmpyr1xukzd7ZcffddzfrgTzYG7lLTjiLdnBDie0AXvY8/Tp0QxSjEpWpUSnn8d3gbkessAL</vt:lpwstr>
  </property>
  <property fmtid="{D5CDD505-2E9C-101B-9397-08002B2CF9AE}" pid="66" name="x1ye=155">
    <vt:lpwstr>3gBb10EVD7X3l/Uxoe0Smt7o1Rle1Bq0nbSLvRNYMDcJuC+GRyKuuaSFjgV/8wuXAcIWwu2dUFN4OjlVyxA2jLUTEgfZaFiuqkVpybyRfY7DpngIgR5jRfOQ9LV5OVTiwp/fdx8CvOId7+5hVtVPdKLMwEQdNjmvtktY10q78Ayibw4Erqzp0NcNsREZK5lOI31Wbzl6pE+rMDS9WiHnOKwF7KBztfgN+iGpDkflfLbJpVc3rS0nt0njWX0EFks</vt:lpwstr>
  </property>
  <property fmtid="{D5CDD505-2E9C-101B-9397-08002B2CF9AE}" pid="67" name="x1ye=156">
    <vt:lpwstr>TvFptPaRMGAzp4MrErh78rA6QiKQBlhEwEpHt5t1r2dCSD5DGn5FGkSCU0QjtX3Y9pe6iBaeB3Sad5OOian1/Sy7X9hE6+yMaxbiswt4bt/vvUORxHOZAIEZlaY1iD5kinGHDdDY4JJuqDrqgzm5eEYR7oOQRGG7K7xewc3rvCSEpu6h8Mjvjt+4QhwQ4cP2q0f/6WgodHzPOGz27VSozMVc8biazYNFvrQmVT+tspmSfGGRJ7FUBbl5z2JKO/n</vt:lpwstr>
  </property>
  <property fmtid="{D5CDD505-2E9C-101B-9397-08002B2CF9AE}" pid="68" name="x1ye=157">
    <vt:lpwstr>TV5eum6aQHWpwI8N+5Z6MMAwUuns6v1xWsRED9ZeCelOTlGXpeqGIqFxQakmZGwbC3JimigpRSWIT2woq6tXFb2vPmOCdBDjBgw0HzSqiYMldJeo2eY72ZopHC/lYItqHnDVV/gEUHExs7//eSZo9kgsSwmcQDYCEorNQRrO74whuGAQsD+YwTuP4kYEe0y8xGnI9H/VopUeye42AG6a/1qyh8PVpb2y7Bib6EN2CjzmSsFWoqU2H+E/yUCInoM</vt:lpwstr>
  </property>
  <property fmtid="{D5CDD505-2E9C-101B-9397-08002B2CF9AE}" pid="69" name="x1ye=158">
    <vt:lpwstr>UVJ/LaRO910+iGousq60C34JJXvf+CxSqEafycTihdgpnVmPOLi7NJ+7FkwemOPv3FqXmcgs9FyWbhcLJBLX+ryzgmI1O04OxAKnrpUs89ay9dOkl6EswXzvsQrqnd+YT1NalCJa9fHakd3FUMm8sITgFwC21DFTClUrA5CPvm0yf3aqK999/ObxB7AxuJqV0gZsFalLVVc/GCMBbwRaCABA7alEHvt+AZCdDcKMnwIyl06OZgSjxC8oMhmXIL8</vt:lpwstr>
  </property>
  <property fmtid="{D5CDD505-2E9C-101B-9397-08002B2CF9AE}" pid="70" name="x1ye=159">
    <vt:lpwstr>U4x6VzxQf5ug9PLbpK+5t6oHJbR3QlOKQHx17OhvHj9qvww5u9U+9RKS5k+L69yfaNHQzius7Fla6epNeJ42HOSX+Wgar7RJafOtPLd03YbS+EcPITxxRcLe6dk3o5IjM/VzXGIreVtwZw9Gby0rACQJgQqLyhzUcyIAtwqqFN7fBGFRDoeDljM+WrHturVbF/Lw2c8PO/7bG0GhPdqINmAmVvJ51N+r/kx9V0vsN6unUPVsQ+YYAEmwctgqzgq</vt:lpwstr>
  </property>
  <property fmtid="{D5CDD505-2E9C-101B-9397-08002B2CF9AE}" pid="71" name="x1ye=16">
    <vt:lpwstr>/qDo6g52B9UWlRWbUT0iFhwUgBgRJcTrTUlUnzkdy5uts6f5KQcWNdPS8FS1LQMDoYtcVzcN+BBilbBrnBq7vI2hNDSraaK3w9+EmRcnAqT/1q//nMD5mdyFo24xJCtkwbQjZmFSuTvDCHRCfo9GvxoZ6Q+7DHic0P0o5H1WFS2L+c5s0PDPpP5G+ZUGUvkNm/PrxKRfXpoEfM7CRgtutMOPc5iUZZ6hXuXe3KxIjZnTwcf8NTBt9/eYkfmMd04</vt:lpwstr>
  </property>
  <property fmtid="{D5CDD505-2E9C-101B-9397-08002B2CF9AE}" pid="72" name="x1ye=160">
    <vt:lpwstr>rNcJuOhJbxsCOPOtoqKNymBbqrPhqLU2Jqil+N6af7Q8/32aDsY+vVeEHzOhl3pqgoAg9yLMdEQ5EOhiPEy1wTUs6zSOBBJHWwFg3UWCVPZqirdO8yS89TNeCu99BBobQs9jtvQVddMmnAUdXtC7mL4dlXz+lVLPCOUb5684WJLO8VTzlW9C8KOaV2P+kpc1jRL7AMMXFouf5lePdxM4Px/8DO/WqvhEXgFnlm73RtSBz6zN6QuJI7P3Ge69LwK</vt:lpwstr>
  </property>
  <property fmtid="{D5CDD505-2E9C-101B-9397-08002B2CF9AE}" pid="73" name="x1ye=161">
    <vt:lpwstr>JZaJ68H2lva6bRiyiT3wifBvVnt2z6iV/fhsnFs6XeyEdRBINwnkx+lnjQykuE3zMQwO9LuR+SrscUyZDTCV5ywfBgRPlg9YxaJSjwwX66BUKoJ0Bx1KdMFIeMZFt1J36NvuoMgtROPXGWpBOcu9tLFSlNGUIajFwZOQkQZujbaONSxzScz3PTmK+MW9zP+KUU+m3htlCPGv7fSUBk7a+8/UQkPcrE0J3YuOvJmHCtWL0Nwe6DwEJVglEgMMQoZ</vt:lpwstr>
  </property>
  <property fmtid="{D5CDD505-2E9C-101B-9397-08002B2CF9AE}" pid="74" name="x1ye=162">
    <vt:lpwstr>ibVjSypmh7Uz3Hh1xtgJI2Jm0SlUpEmjdDcl37GOiM1YjwJBny7a94+IQrKdsfubKOwrhzvnV6zGuvM8GvoQvQt592XzONx4yKyJyJQAa6vlVksm1jGJbKrT53DKJv3vhh8pZCzwZ1zSbqMCbH0gx7b7vY5EUal6ZhWCQ+9JycTl+cSbhbYNjVklGxl6YHMyiMNEY1qm3jlD0h/fUd0t8wbkLj3h0NP66ai5tQeFVFmYiFbuvyTvhGy4bRDozEQ</vt:lpwstr>
  </property>
  <property fmtid="{D5CDD505-2E9C-101B-9397-08002B2CF9AE}" pid="75" name="x1ye=163">
    <vt:lpwstr>Wc0xSHvO0YUofPIG2wsY7yDxTCtK6nbAQ/XLMQEdi0m2munmA6m1yO4jgmtKDTWzyDJURJv3oXNt7f9Q3uoCpeJGosA4g65bg/VEmoDxmqo7VKCNPRZ4+N3irjgyblu8TvcToufRfayIEFU7OPqlkZtGNWt5qF83A+nU4zRw4z+VhIH+tY5R10m8Xz5vkDOYU0qMVk8jaGfmWINAvOXHeDvn0iqJS3M67AScvNxf935FqWkwtFyHyyL3H9hwHkB</vt:lpwstr>
  </property>
  <property fmtid="{D5CDD505-2E9C-101B-9397-08002B2CF9AE}" pid="76" name="x1ye=164">
    <vt:lpwstr>QBOyK30NNL4liRCExmtQdaLr8aAo3E4S5nhjg++XPBjbjDXjwxH7RfRmWrEi9tNZ+wP2riZ/SLGz/XMZF1IzRX0CWaknAH0KkW+BfZMa0st4EMCbR0grwYji79T4FywFNfWyz28Ub72etP7vA1NAyVUJM8V+mzamhNFjZBRQg1TK4szom25Ip3wcWYSTKCgZqOCuCNXgREVv/5iApqTwR81RQ5DH4JDKZXYF4hSwSuZgKBd6dkT3CPz65YhY8hy</vt:lpwstr>
  </property>
  <property fmtid="{D5CDD505-2E9C-101B-9397-08002B2CF9AE}" pid="77" name="x1ye=165">
    <vt:lpwstr>yT3l8hLRrC6Rkb4dIBE+UEWS9FV5pFdFPMFioRAyaYsqYDNeOC9hbdR+sn5ttwbeCpuCSfJ1QM/KsEnTwKVn3NhKKUQcFY3pUjTn/esiNljxzs+EpvcTy98wIfGqRd3wwJQCzmcy7r+FAz1n31Ry9JR/xs8EK2V9nvaIqmGTEWadoa1fI08BVuiKeEKV/Vq0cP7EXAjgshqUqV378pRI5IRRN0luqn0IRSqCYBiOPsr6k5n6iglOB5RMQnRE2or</vt:lpwstr>
  </property>
  <property fmtid="{D5CDD505-2E9C-101B-9397-08002B2CF9AE}" pid="78" name="x1ye=166">
    <vt:lpwstr>HktFQaQt4YvyPACzAdAw2EyVuXui/2TnlT2W4cjBKpitGWaUo9yA0Sk03cB1VJa67zYIOsfMd7HfvWv4Y8Dvbdy1vFyu6ZeCtAgoYSOU9sx1fHlYShrB52EO5guh+7hNr4p3xUXTu5e5VWm7etnlbTJSRnGjIAxxhdGiKBSOeaZIDBaIF1RJDVsUXVpi0R8aOY4FVmJ4FpaQ/Hnm3RdmWm0h1bF9jA03QblRqjFqr1tyg9OkSTTPddbo60lQXCX</vt:lpwstr>
  </property>
  <property fmtid="{D5CDD505-2E9C-101B-9397-08002B2CF9AE}" pid="79" name="x1ye=167">
    <vt:lpwstr>1AFOB0P23t6y8vnEbHke8pmnNdFOF5iQs2u0m0MSKbMV3YVlhStQn91mX+xqjwMEHY+Z79bk3M9Q8QcBO3DBFMHf9u/7K77keeGt2Fk1F9ka8KgIDxYWU9v0esRDbrY9qXr8hoNO4cqJ8YPRaw/2wBdQ3N/jWsO657Q/XvxzxYj8fkR+FAqaNKFVeVKeGyLx3LFlTHSpyHzTb1ybK53e3XHLJfiHvHMDz6eqY7V17IkM5mlp6JXXfYZcNy1kfRm</vt:lpwstr>
  </property>
  <property fmtid="{D5CDD505-2E9C-101B-9397-08002B2CF9AE}" pid="80" name="x1ye=168">
    <vt:lpwstr>SYGJC6HRYBR12WUAgKgTBxbiBNIVpbJsoY2zO9o/HUEP1PMol+v98+bT5QOyLvC4TYEj/rgAt1MqDwMPxfHLKwBUrGS3HbJTFtZyOohp/yApgzFSxVfAQ692wgn/ABEP228gpgAA</vt:lpwstr>
  </property>
  <property fmtid="{D5CDD505-2E9C-101B-9397-08002B2CF9AE}" pid="81" name="x1ye=17">
    <vt:lpwstr>l5m4lg+VaS2bHqT4KyJnfYT/pIvZGEkt2HmQooZENu1USL5XwOFQxcfSYaODBmni6o0zel2ihp0mjVscpNKxsSmpzYLhVL8WosgHYUPiFtwGzWITSnNYOF96eVUBwAiD511VS8rt5hLGsxO7lpjsTGygZo5oUWmcND7VZ8M8pTVckgFxD+WqbYwqoiqLzqhV13v87ddITx51KlwRqw3wHeG3yXpr85iKXYeEyJwVptRnwCqM7XcUSy/zQz+xhuu</vt:lpwstr>
  </property>
  <property fmtid="{D5CDD505-2E9C-101B-9397-08002B2CF9AE}" pid="82" name="x1ye=18">
    <vt:lpwstr>RsJTU+9FogUbzty6Adi9zc5YIfBE1nEuTTg6owum2kWMD8/HAObRxXlUKmWfUCy2YN3vkbRe97dv5LhjsYXuUb2oaBLd21daoq6IfmnCOZVfqSRQjcQX5GYQfBiK8PVUnl0t6cPDX8Sb8xnYfhbxyqR2v92VkQbSomaxBXPqADrGt5YbyrBL4lKsQ7edCDKKRhfncjv4XDtffWPsrav8KtSyTNQ7M0G20pnI95VMcHGU6zDJAxgvwPy4b5m8h8d</vt:lpwstr>
  </property>
  <property fmtid="{D5CDD505-2E9C-101B-9397-08002B2CF9AE}" pid="83" name="x1ye=19">
    <vt:lpwstr>3vn6ibgk3xnB9F1DxBVcL0CtqLrTx2ogyOH5MqiwhQJKGEf4beh6iN5sa3O+yP50yBWmGuTCmBHOZEoSt8UW1H6xnoyhrhadsKQX5At56Asc/M2L+iDv98wFyMGGNls3iW/ieLUkuXypHZaSgwb7NZgTACPA3/zPxbGrPLk6wfGlKQRd6BQu9ngUfx8Mq3CyZhSR79+LFc3G+NrsWwlCideNNTs913a4ezR5ltgGGhs0jYzKh6ocznMbOjtn3t3</vt:lpwstr>
  </property>
  <property fmtid="{D5CDD505-2E9C-101B-9397-08002B2CF9AE}" pid="84" name="x1ye=2">
    <vt:lpwstr>TccGxyEUVRp6qMPyTt3VaW610uAwJpvKv+IG8WWyO38ZhALFIbJTPG/44R6IwI7wyXzxudW1SwP0idv1t/qUa8W59cMtoADqjdoafV79Ve6bRvfNpsE3LYUX/9OsjpAn59wsmPsDBvW74Xb+Dq6l+7n1G0gK7f9PSvrPCh6foqy2w2NOplmD9GPlwjRum3E5WgJvfmklyUp6PcnE8ehKoOAjm0ZicqSR/28kw7BXVlUPVBNlk2wWaCjXl4PxCr8</vt:lpwstr>
  </property>
  <property fmtid="{D5CDD505-2E9C-101B-9397-08002B2CF9AE}" pid="85" name="x1ye=20">
    <vt:lpwstr>cMC8k6jE4YrOwsa61aetpHO7Y3DrAs+2VX+zzl+nGf4QlCVevf0DceFm7lRweGjNGznzNSzRlPtPSdtJH0gDECBak46JuNAz6zJ7NP4iIz+oeRXgw1l440+COAG0bRq4TG9KfNEzLKUzdOR8wlN38+CDzXUsSc/uz59llHMWyLiQLgrYm3hT9BBf4MeDYKIB/UGFd8c48hitqpsEnqIdKXLp7Qal0oCSkJV/qrOVjCjjbfTljmybxWteavY+Ifo</vt:lpwstr>
  </property>
  <property fmtid="{D5CDD505-2E9C-101B-9397-08002B2CF9AE}" pid="86" name="x1ye=21">
    <vt:lpwstr>oy48BAoyo1rLAtMzWPzRAbwNB0HaRgJsKt/jHcOr9c4Zv407tBt17ndqu7R+1VgM9BZoPTuef+C3iAi2pgEEg0VJvJ7GDhLS/OKDjXuN35164tTVeNMav+C7bN/N4plCTkn63hWP5RQ6RCFQiDU+f7CKQfkuN7PY0JHVKycPEaO+YIMgUtSAJ/Zd9bAjqyPgzf9ou3mQB9u6qDeKzXteZoGGt7oy7SmtPH4kUDIrBcbVXIxpJAXHHbmt3F+EO7v</vt:lpwstr>
  </property>
  <property fmtid="{D5CDD505-2E9C-101B-9397-08002B2CF9AE}" pid="87" name="x1ye=22">
    <vt:lpwstr>jxV9nYKIUg/+rpO8YZvmBIHEHmYi/u7UbxweLujcnSX0UBcZgaD07AX1rxFB5witEmbqWUp0T+QVuBm1WNP3552kzRcr25VuVZeeVEiXP1DN85s0HxJ0ITPZZNTQUl2aNeJ/k+fpurAj2lJVGrQ7MjRNUTOGksY2jqvU1x5nopQVNG9cveKCmAv7AhFUvOrkWYz+E83AP/ftz0c/4IVEfsWrvJfPjDKeO3VCZ0c9abs5BEWIBZ7u7ftuHtjBVi+</vt:lpwstr>
  </property>
  <property fmtid="{D5CDD505-2E9C-101B-9397-08002B2CF9AE}" pid="88" name="x1ye=23">
    <vt:lpwstr>L4HyKgaR5JdCzSett/z45vjT0/icquYmC3MC/sQAYJZsJeGtJCbeak4KTePzPGKu6kcqxGRhUpGx74tcrFiwxogJBK/knQA4FJ3GvstGGhjQuvMCsOjiQ6W8sD3CZiIitnxkCbkuCoHhsqtxMakT56AvWGlr4tFbIBZdv96VYQs9wTbC0Buh21U7fqKm4ftbcNfD85/Pm/AESdtvHJyXazK+loZLq3M5fTJbqdGgEVYyWW83eP6Mj8G2i5Mu6bk</vt:lpwstr>
  </property>
  <property fmtid="{D5CDD505-2E9C-101B-9397-08002B2CF9AE}" pid="89" name="x1ye=24">
    <vt:lpwstr>FPGt5RaTiz/rYtnMx5fuxc9l47rPY6dQECJjxyj11Ve+gCZ0W6X3BEEahZuItViZnrH0YLnpi4c5Np9ytrAteWgTSdrh0rn4oJbsvjpMeXW4ZZYkjyE6g77YtkKJfj9FDAYGe9raT9n03THjdF6ZE31mpqLc3MBJbksf1R+4ZvYGvfQn2gLOiUOcaWaMgmxjQx3VrB4KWuuw+yH0rgR1lFT8up5bPlYJwsfwjLsEPQOmNnxQ5pwqn6sCB161Ecc</vt:lpwstr>
  </property>
  <property fmtid="{D5CDD505-2E9C-101B-9397-08002B2CF9AE}" pid="90" name="x1ye=25">
    <vt:lpwstr>xmXrwBpVo4dSBzsAD++P+fALWezkOuhKZQ6WWt5yUT/6r7GDixpdlpMSRVGVaI1sdWwEWRFbG5BbxJBQtwzVwYa94iLVWN1BbJVe5ESLvEQMmDRcO7l3nWXGGuiI6WGbdfu7f4AcusxlmDIrpPP69hgjy34AtuFt/qm4pFKbgAs7SMHveWd30iE6RP/Xgs03MgMH8wUEgDSdKd1h5wn4WBRkmNHdtuY1+JhR+rrEjbXkaaBhEKL8CNv+ywti5Wq</vt:lpwstr>
  </property>
  <property fmtid="{D5CDD505-2E9C-101B-9397-08002B2CF9AE}" pid="91" name="x1ye=26">
    <vt:lpwstr>6FbOQ+FlVvINLBr9NCenGHXaWjUdK/U1oDxglsUtBYTpj+WsJRCZKf5Xmw3rl9xBcl/IqpzHfbE6N05vBtNutCmiXG+ADMpMhFBQTC0ytjLpGD0C1ufZjM0VRZvhTbiP3ofn/nUVl/UEXPSwE+5a2R0FeTPKoHdaEbmHFw1ZtvAqY6Wz9DhNoXMFSEw1xRaJ7qfIXbXhEobFw2f9sD4Pr4OfJ1WWcj+TIQdm5dK9+fEW2RXDxR8+DxaB2/Bi3/t</vt:lpwstr>
  </property>
  <property fmtid="{D5CDD505-2E9C-101B-9397-08002B2CF9AE}" pid="92" name="x1ye=27">
    <vt:lpwstr>PL9gZ0WaN5e4yYg/nyP8X5/5zyJk++g/kz9vV2L2kMLdLekNRVePKBJf8NZU8003v8kmxUdRgh9P6igGqE6jTSnoUJ1AjFuvkiTtqxsDsjOdDehttAw8pMnnOQatCs5NsEu6irRYXbHB+SsxCXmOzxP0kknPRb9lcY2JmDs1tOmoMzXA/bkPw6pAejUG/qjMOeHCxz6m0mgoWq8JbH468I1T17PDa9fwAd5oS9X9MkKHc12KBmd+lPt4nwHVWtS</vt:lpwstr>
  </property>
  <property fmtid="{D5CDD505-2E9C-101B-9397-08002B2CF9AE}" pid="93" name="x1ye=28">
    <vt:lpwstr>4DMObVcd2jaOHWghtMZtwA70n3oizv2Ha5l9BloyfBggeeTZC2fB7kFOa8B3IJvo/zl+R7bwyjVIGY581zi14EK9G83GPDhOk7/b1GTdAgNsxMnUSORkYq78B06fsdya0t7uMRQ60qGv3jln4AzwxK3q8ylvTmEzHaqLVM8o26Uw6A1+fKxkDzZ4jjazTD0w5hgGhGWKOEFCoe7vXyNqnZ3IP7p+Xx8WVBQJXtcE9M28SOm8BOMPgeD3JybzX9J</vt:lpwstr>
  </property>
  <property fmtid="{D5CDD505-2E9C-101B-9397-08002B2CF9AE}" pid="94" name="x1ye=29">
    <vt:lpwstr>TIrtjGbS3HskIYLaemea0Tew/r1x9NPNzRLNgkdWaxMQ4KUGpD4zoDJdJIQYjVRRNfxbSGVnyYIsX8SDimNe3OoV1WIwxb68mlnmgQhuxMoTzyU+U2Vrg/aA7589NYtLCkPzOekI4Jpl3t8118BXtt0m4MzplqjwIIq8Ot66iiTpdOWav9nNxb5GiPCQ2OB5ycks/h/YHW7IyqLUnlDbHszKIssudcD5dZ3nOhgMtV8QazEBzagxtYLp+vNL8he</vt:lpwstr>
  </property>
  <property fmtid="{D5CDD505-2E9C-101B-9397-08002B2CF9AE}" pid="95" name="x1ye=3">
    <vt:lpwstr>OSa846rL7FCpZlqlVwKCpgkiDyaiRAKPMkuDMH6m1mWro4WxkWRpeJAzNY2d1eGduxdJE9I+nFY5YLmL5OhKR/7zdnbPoknINiPXkERv54d1GtumlPQrTAVWm0s/swseMNHmyUiR+WKeHxpVSKKYvPRX7gYX0x1ZJKe9BbA1u/39yey18bGhx3EMVg7xJNh6liJwMAZJy2FYg/kJlU3j43LQXIGjrnWyiEsgr97hSlA0/ZGgwrCGHu0r+8vfwY0</vt:lpwstr>
  </property>
  <property fmtid="{D5CDD505-2E9C-101B-9397-08002B2CF9AE}" pid="96" name="x1ye=30">
    <vt:lpwstr>HG4p88b8pb/iaTEtzh/kv+2/bJzgJ9dyGqbNQT2OL0EVwhZnd+ba0aXBX3aykubDMlgVlpm9uqtoS3lUq3PcWQ+YczZqYeUL2kn0e0rePjR4jm2oNNIck+hcx3BnWjmHPJ+h/tMSkXabHJYmVz4eu9IOI0kMMUPofjQrTupEcAqJYMeKG4+Jwg/qqK2k0xm3keXOn5ofZaEq6/vQhDnIztL+3hFXiH1BQub/wz2eIDD0nLrtchNhD0lMinV4Cla</vt:lpwstr>
  </property>
  <property fmtid="{D5CDD505-2E9C-101B-9397-08002B2CF9AE}" pid="97" name="x1ye=31">
    <vt:lpwstr>k2vPK3CDyboEC0T7yxIBd8jffqY5SoYdTf6Y6/3TXnh1T1QfnNI9MIHkibkfHMTsoLzWmEILFjAH+X5LhNrjGo4LNkNquvqIa5mEzzkfhXWaSWrnCzpAdl4vchA4Iw5IdzeMmfN/LM6bSLXaa3PAMI4UqELDWKkYTULlObg2RNsMCU0gPtgqOXMTYTU6dtA8bKPIDMEwXby2Z17MhtpjGriLYHWgtr8rduw70ziXaHcOibhcrwaSsSLH3L/pqTX</vt:lpwstr>
  </property>
  <property fmtid="{D5CDD505-2E9C-101B-9397-08002B2CF9AE}" pid="98" name="x1ye=32">
    <vt:lpwstr>zId5LFyoFjv6n6AHNfbaBs+/32opFb2o9HfsE0321UK0KXBfzTHZVx1W3XvCMXXGhFS/WHyqI6hCvI+2jhLTmssCqEEzfsBUM047Aj8Rvk57ImOdbUGilsxHFqbxCIAPALbaK5p0mmMUPDvhb0BvNfAX3D1AW3+7TWooS5mJKVfLIMUo+aeUD3z/Quq1MXylmA8MJWQ4qDQbr+8WyhasKTmK3b1xDajLkPuY57NxpSJs5Q9NMAF2DKGoAiU3mOR</vt:lpwstr>
  </property>
  <property fmtid="{D5CDD505-2E9C-101B-9397-08002B2CF9AE}" pid="99" name="x1ye=33">
    <vt:lpwstr>d5Bkt3xh8DQrB2xCHQ22kh3eEIqrP0rIxnt26fRKHSaAHxLnThpXg22F6kpXNjeGMZajs1Z3HJ/sBhQKmkowzomMRr8ZdJLurDSsw907K8+Aqs/MEpYksUDD8PHNSQ3/AMQquFNIv4475rExASib56AHKqZqahTP8Ww9P+rU0PcT08M2N3TaPO8uIFC2Nb/HSS65GmfzNnoH60DNkZc5JLtYsYMdwpynn92xIcKrfsaotESUcJBF2kaEdQWD0FS</vt:lpwstr>
  </property>
  <property fmtid="{D5CDD505-2E9C-101B-9397-08002B2CF9AE}" pid="100" name="x1ye=34">
    <vt:lpwstr>OxG4gwv+DqQZNICa5K8cRFyuX9YayS12YWzfHxeljk92QEuBf1rpFS4vYnMeKNY7BfUIWvzDM637UNiXx73fewSeQbeyeB11+IEs+Ha5x6/vKVbKdx0r/+cRfs/EG9mv1+wV8AF/e+UuR7QlIMK6Qp5qOICw2EfxIr3jGHjUBFMbu7RmeEgWkv0EFMHq8umCZc41v457QgQe8bYsyXqIhN1DtFq8HzRvsn5VUxuXV2AIaWxSnXdNOgpeNGmpUCj</vt:lpwstr>
  </property>
  <property fmtid="{D5CDD505-2E9C-101B-9397-08002B2CF9AE}" pid="101" name="x1ye=35">
    <vt:lpwstr>E0Kvs50RcPIWgp2r9kdMqKIDCbVMyvF5dKSx3OqXoKik6lcm4NkOGM+BwP7UzzOqh6E6R7yWkxjJuWGv/FLWkHPN1dfpkavJ6ZckYqRAEz0GTwrdG29HOChl6HYBym2/xturYWj2maFn9Hnbk9vsOeu1AUZ47bek/u23jFg6DFBZgsN3kSb4sZ9AFEe+p1XcOWehA27p6aukcwEivFMiFnd4oCJYRYfI7x/khm/VJ/fzvJm62PwoAZlxT4yThR9</vt:lpwstr>
  </property>
  <property fmtid="{D5CDD505-2E9C-101B-9397-08002B2CF9AE}" pid="102" name="x1ye=36">
    <vt:lpwstr>Cc6xgFgSjj608C/fxV5Dxx9uo6lzNBrFVjFGafPUt15dDF5uYLjT6th2rs761/4bG1QtlnhcB/CC/W6FJ8r88ZvKen3iVXZZt3PLKhTu/sgCbtRkU3G9G9z4najKbV5ACX4GnVBN79wAaCAS7aSQjEBXJcbYhCY8QsBRNejQgUn2BKQ8RewWQBeTOpy/MhJaHHgL1K2wGMJMVHncdIg5aB65pv/KO+3D8Ws/Iz4lDcCR5S+JHHMS6Iv9yZLmyJz</vt:lpwstr>
  </property>
  <property fmtid="{D5CDD505-2E9C-101B-9397-08002B2CF9AE}" pid="103" name="x1ye=37">
    <vt:lpwstr>suZcR8ZfjLxAiEWJa7rd8H58PnM+4JPWqOlPwR51KLAhMchdlZGWNdhAnBNQPPjS4u3nJkWKuku/TYO7An+HelGfS3an89Rlo5CFTJ0oDRYkcE3DFMj0EqLW5nX9xoCq4gaz5Vs03UCV3BTHvA6sifdYH+6L0nbvLvEUd8Ar+jS/TseRupJ7K4lylmgZK1Cci9uP39Tsky3ATcxH9+lxUHy20Q/vRzTq/YSnNnmxdiWHnkRqEOBY/wXiRmqf/th</vt:lpwstr>
  </property>
  <property fmtid="{D5CDD505-2E9C-101B-9397-08002B2CF9AE}" pid="104" name="x1ye=38">
    <vt:lpwstr>wkKj8jMv2tEACBhKhWb4dO8cE8C2/2sRvOvuaY0b7/Zf5Ps1EQE/qM9aJ6IMNpf/XJXOUDDdSfBfBMWBYe4Hv9l8lr8N6SBco+X2yOI/PrfEPhhdbOFWtqTopdS6USdJuY2C4pvJnd6+XMzNUbQ1e2S/NLSCKq3uIa4dkt1/3YpRBSd4YoXMmAkwtadbYBWu3PJHPmrXjM8SYIQjXYDO9sfISDBSvWEkicI2bMCZGMqOpaHBw+8TBbZUHivzdEC</vt:lpwstr>
  </property>
  <property fmtid="{D5CDD505-2E9C-101B-9397-08002B2CF9AE}" pid="105" name="x1ye=39">
    <vt:lpwstr>vCocYlCvB+SG4TO0AAsj+fPfeLU7xar40zW8Em1Ov8CQ3IJX1SQZeYqD4g4dfL8LLhqshCDhy9qfNzm+Xu+m2zmyDAqr5K/Xm1Y/3K7Fx2oo4XErXMp7woeq99H8GfwhRv+RT91Rr3td/iFGg0PHHxvOsddAnCW0RNdEIsqen9429eWxo0TkptOMgkxhqqEJSlC9phgPlydTd9xl3U76XMyk2tUQr/Pr/mmmFmyXaLL+LCfJRsMVGx7UuuVBCbe</vt:lpwstr>
  </property>
  <property fmtid="{D5CDD505-2E9C-101B-9397-08002B2CF9AE}" pid="106" name="x1ye=4">
    <vt:lpwstr>JkBTXMOtDoCXiV82Pd6JnqY7szZd/OV5EQjTzI8YSiTTzh6CZsEa5cEFBqYmTCz9HatIh65znZMVL5vkbPpkwBjrMFqAaIE9hiG3LRxVf0iWtDqwNbU12anr38gth5z6rpJ6tGHstS4VoCPxUeSFQYRLgQiTtMxDLfssN1aiXai+7KrmEelPcSawanur5jpQz7mHmcoaKAF6yVY4d+ip40LCtnSiYk+PBIm3tAEHpj3iLse464qBrjrIdPCZYqZ</vt:lpwstr>
  </property>
  <property fmtid="{D5CDD505-2E9C-101B-9397-08002B2CF9AE}" pid="107" name="x1ye=40">
    <vt:lpwstr>fMnH+lZkHReWpnXi6QtQdcKkH9HLHiTxtKjWu8+hzo+1LHiFcqu5mFoXXADCwcCpJzkdjqHTUbXWfFPqBmXp54ycUBPLaLO+DmH4rRwWjiUmdY2c9irts0dZBVv7uzOU/uU/OmBBwwjse3q/FS4jDHCbCvn56lzYk64M5bOb20xBEKc91ckN1V08BkeBDHuJ408BxBW1v/NtVcab4eYTlhgpwHC6fROFVE0MiL8ND3P3RXgGCHrf5QZccV6gCeS</vt:lpwstr>
  </property>
  <property fmtid="{D5CDD505-2E9C-101B-9397-08002B2CF9AE}" pid="108" name="x1ye=41">
    <vt:lpwstr>s1cIF5ewIUMUIM9d51KCDBdj8fS6ZzYzYzaIx2m1RbhjMOg8fSVap2enlgp2UxXwvvhGSfo4BNBmZgLyz1QlpYEZkJZzNJiFYUPTrDyxZ+FngsmH80XZMSpWQKmKaQQDxPkKQ5Zk52RzKsGzhftVhP7R4UGoRYbNXmcHdV2IXi2W+PeP3L7gE4VQ2nx/K/saZH5tckQ3gsrgjbi6dCobmZB3vlW/kduqpRe3nGb1St9hQstCEIdUQPKf7D0YmX0</vt:lpwstr>
  </property>
  <property fmtid="{D5CDD505-2E9C-101B-9397-08002B2CF9AE}" pid="109" name="x1ye=42">
    <vt:lpwstr>DQtA4kqG2zTnn6GpIxrDK+RpQ2YeFg3k6DVIJGb4puOvMn8MDC5xmpc42rTulFyWnkUTQZCRdYeaj6/SUNyxNzcJNZYyS/rV/ObznEXxDFf2uId6MeZgt/z+GGKlv0d0k02jjyyH+MBRDhEzIgIk0h5m35WWctYKxNtZcM8pGU4repx/9qM3h+8lnWej4dubQio5+0IiNF7ejZn5vy/z+/sKzfmlgUE+jgGEer1uUXsDBtX9UorntrrTxz2QoSD</vt:lpwstr>
  </property>
  <property fmtid="{D5CDD505-2E9C-101B-9397-08002B2CF9AE}" pid="110" name="x1ye=43">
    <vt:lpwstr>DxBeJEYPO4/DEftsVAu000q1QKqkfuqhcIqq7YOwWVhwpKteaBR6Vpp6JHMFXG++i85RPeJQreyL6JHnHkWZqkO0CsLHYDFAPPmrwFtBBITh2q/QskpOBhx1o8pKWfwVltfb4nxfXurvC907FUKJo06LlLdZ4n3GThs7AiF59nu2z7RHU6TgfIPTXJmBOv0zA4NjYf7IayN3tkkE1ttsZZG3MFfKWneY1Zt1HCwGOD5gPN0FXUkwNnrSGhO/aPv</vt:lpwstr>
  </property>
  <property fmtid="{D5CDD505-2E9C-101B-9397-08002B2CF9AE}" pid="111" name="x1ye=44">
    <vt:lpwstr>meKWJ1sDPiGameJ/Ihe+JhO9F5DZVJdqrsnShowb44IhOfBOZ1L3wKil3B+k4kHFQk4WLS7kQz4C/JTxL8pgByejNldF4ce1NeoWUqTK6F4t876/f3RCRNjH/WjV+wRve2q2jgs3IgxxOPx5v403MtJJiayeiziOA3RC1viRGxggbiPa5WRbvv4Yk9Hf6NnsyMfJRVJDnV6Is+iu0BJp7C+vo3K0698iZ/asZlSumn9sIWii/eeZ815du8kWoDU</vt:lpwstr>
  </property>
  <property fmtid="{D5CDD505-2E9C-101B-9397-08002B2CF9AE}" pid="112" name="x1ye=45">
    <vt:lpwstr>Cj31BcKfXQURuWGp66C7ra6L3lkabg1BgBMUhY3v+YaRKCUGYAGnjzA6H6wKjtjdKszC2pDxQKdcF0DD40YZg2ADEAaDtIfvEur7zdCww6XFRywZsj8QbBRYxVDFj6OTyNJztbBpJimdw6idey0U/G8AU4cEsLfh+D57uluBw9UpQ+7bbplS7/4WitAgVKw9/t+8nfCr+pgq/mIJD3HCsTA/0q98Cqylr6HaN3/HRJOkbQwQnZnYee4yuDpu2+P</vt:lpwstr>
  </property>
  <property fmtid="{D5CDD505-2E9C-101B-9397-08002B2CF9AE}" pid="113" name="x1ye=46">
    <vt:lpwstr>JQyFhIfk/O9Cfxi1EbTvOFPa4Rthj/lSH6z7OnOpjPOgZWykdddAAsXT0PbyMLZzqrwRX+5PgLbbhTD0Ue7PqeFqSlqtBE1NhONIq5qM7MBKboDotmUpv60xM6/M2mK/+GrTKtTzPO1cYVJCc0PMJYON5b8IDAJm9C0eeQWege+ynbzkvRPn8S9iM7Q4m4cawx0hguFzMABWPaKsku/OTgqTFt0ygsZSUB6Br0zs49faE7XvnplsJ+/ZV6nq2XG</vt:lpwstr>
  </property>
  <property fmtid="{D5CDD505-2E9C-101B-9397-08002B2CF9AE}" pid="114" name="x1ye=47">
    <vt:lpwstr>peiJPImLJpWbk4bFvn91QyyG0oh1t5fZP2BsQpVR6bfzbhGjTP5Vlnh1nuqgonAwioZyEOmHOc6oZRVNLQheLx7G5G2sVTIJPAHyT9U7I3gy+lYFJK48AbQl2XrUWrxT6wv4h5qyDYn0MUS7XcxrEQfmWDHe3KijWb/ITfVL3/gDNhg4Ev5xtSqpfCpAJJsaax3Uqv4WcA8zgAK+FhbK8CAa/ixjFJjYDpsXQCgs+/EDhOepH2yJguBIgOK7Zoe</vt:lpwstr>
  </property>
  <property fmtid="{D5CDD505-2E9C-101B-9397-08002B2CF9AE}" pid="115" name="x1ye=48">
    <vt:lpwstr>v51MSHgqnZp5hz1GNsuA04fEAupxJzwIviAab7Np18DpRxqwEBturoJGQ23msu+wvyxftqlq7dpw633tX42JIvXDLRLuqleDdPZ84zTskDAqix4VK05KiLrJs/7Ha9/fJeBEq3WvoJTmxPgZMrSvDAXst92FkH/qKi98f8HJENUYkNeCZmgakENcqWq5vkpZ/EfLMWhZaad+GV8QAFSNXWBoBbfHfjujZ4181MKti0rWG4bxJ4bD3R/AOWY2QdO</vt:lpwstr>
  </property>
  <property fmtid="{D5CDD505-2E9C-101B-9397-08002B2CF9AE}" pid="116" name="x1ye=49">
    <vt:lpwstr>8lXHjbwQwA8t3rkYRPj8+XtXdD9NpSXV8dBnNIvrCi+IUBKcbfiXjCFEyKOtd57TZFahs6bkZfmnJil8D7INEELVX3xX1aDCHBXiLN0bLfzbok3CLx9AUScjNVbI+QaSG7kf6flLgU59kUthfm+osfN841UUXvJDKuLVPw/4mQZyffkOK1W9gH1WV/sL28jkfEsj/TjfQDhCSYyOekf1FCu7G/O0mn19lcIdPOUbNN3sA1dYtgqGfFDpZYaaytf</vt:lpwstr>
  </property>
  <property fmtid="{D5CDD505-2E9C-101B-9397-08002B2CF9AE}" pid="117" name="x1ye=5">
    <vt:lpwstr>pB2i27jNgQXRXFARhvUYr+vaj0d4vb/a13wF35EvXVWkw4sPRolEfybhFuTpZOGhtSCgGo0rQieyh5sdpCAVwoREovLZdXuu4Fvv3QM8bZz67OKZAe9gbcvw+YvpVQTXxbUkXgttmOTixUWfieaM1eD3E8Q9Z9ibWhZT7MilE532Djfz2Tvfn7rRcfqttnDkgRkc3ETxm+chpbuEk4Vtk4pnFc+unDjPgdO9wLYwvV7ITQ2bRKZQmin9PD2zU0k</vt:lpwstr>
  </property>
  <property fmtid="{D5CDD505-2E9C-101B-9397-08002B2CF9AE}" pid="118" name="x1ye=50">
    <vt:lpwstr>iYmLN75+frgyH+Ps31G8z4Il2eNrYNIC1y+insiAWq6yC2t0VYwF4H2GG6zYUg+6uzsaQfVmArJwuvlzRB275JKbdUxV268sUOBwRqcgATYuh1nJzYkHlTMR67hTRSpRgpc4gq8VjkcrgcfYakcABnaoEn9I/u8iHpSTwJHsQ4hadkOC6mrUIBBdvSJHXf3d+ANwjO8H/GmoFqbFWMQ03y+4vH50RYy8i6ESm1n7p7igWnhUTE8sas58+yMAKvX</vt:lpwstr>
  </property>
  <property fmtid="{D5CDD505-2E9C-101B-9397-08002B2CF9AE}" pid="119" name="x1ye=51">
    <vt:lpwstr>esnQRMjNvXry6SERNWzE8APvn0F/MU/W7CwVyfGcCreDN2atQwx/XahnfKNuCZ9kNJeKF4+E1vQb+e3o+i62nTq+I37PcoaDCCl26EsHuVSeW7hjlvIFImsL73BuRIXqDnV+1Cj0TBH5BswChUvkqA/NpzJaqjgdEmcG3aQry4tzBTLPwjl84LqmeZdMZVnzGw/7J0Pz7FElCbIHnoCfcz5Wi4/NGDqPvBrwCLMS6Lw7VpTIsm1083gKmL1n8Zr</vt:lpwstr>
  </property>
  <property fmtid="{D5CDD505-2E9C-101B-9397-08002B2CF9AE}" pid="120" name="x1ye=52">
    <vt:lpwstr>Xlx3qLR+uYHq5TvXEvW8rlVrJkn2Gy08dEfMsDb9IqBWg6vxZg8PaTERwYZM/NR+AaCicwAnk9+7y/HMe95yvgAdBWrpPm16vdSrkdkWJTeG9lc1unljwVhakthQcNtpGiLNkNH/rxCWpBEtNCtd0V9oLiv44YO/Msafv44PCBB/+JzZ9hwVZcccUyI0jd5pGQGBhWt4H5poLHZYzg9Q/hBCOZDw76jF4SsvKAj30o1A35rPAni0/HEvfQwxpkx</vt:lpwstr>
  </property>
  <property fmtid="{D5CDD505-2E9C-101B-9397-08002B2CF9AE}" pid="121" name="x1ye=53">
    <vt:lpwstr>13kghBTgO+BEGBjpvpYf5M6ji775GdgmiviM1zgmddzFZaM3+rqzRrQPIZ2QWfuhRl8BC0nYYsPeo4ClQcLmkog0TGKE+zhvHE3Ojp6oeEEFwanHxHEhh32FXI4P2/IuKgOI7AgNvo2MlM2X8FcGhiHAC9aH7WghXaY2uS95fCP859HKReikKJfdltvaHfij+ZN22vb+ByzeS0sKWcZdLYn4xKN+IrTOTIsOefvKiN36CdRQ82J3PSGc75KcW1T</vt:lpwstr>
  </property>
  <property fmtid="{D5CDD505-2E9C-101B-9397-08002B2CF9AE}" pid="122" name="x1ye=54">
    <vt:lpwstr>jhJdfirfLZk/5NiOnyj/OJ1weCgxZ33DwKlxAuonQGq7630/1J8Bwq0Ath6uTiP8G4rJQfhQNxC/904QV8s2FlkPJP8MpU6RaikUbp0dtkJhly1Th+04lELGMbl9aCX3i/+ZrNSz5fP5hYTj6OfLwDq3dT/jsNhWhTJSsXBjDNVeEMMS55gyaTIC6WkXWd2TOV803X6v/vuJzjbzoZr2tlBrxQ4EopAwtbIiSEvbTkFkjfDYRNWXeC5VqQ8Yfw2</vt:lpwstr>
  </property>
  <property fmtid="{D5CDD505-2E9C-101B-9397-08002B2CF9AE}" pid="123" name="x1ye=55">
    <vt:lpwstr>mCC54ucbIJvZkZyfNSTiUEOyW92IHEJ5p0KNDhd28tCrfSX7aS+XRpl5IvtZH/AoOn9jRLXqLHWN9z7UoHPHb3s3qFtpwQsXltI4SmNOICKNVzj2ejv1+XUQ/zJSTWGqwJtk7eLIWuYZMYy/O8cj3KuALDi5S12oRPs+Qdd7WJyTgP9+pVtT5M96X11ofoG1q/PKsVTLgpVW2ddYlyEaclQSEYvnwWVtnRRJjEGIIdHGGcUIcsJtp9s/JmfSe2/</vt:lpwstr>
  </property>
  <property fmtid="{D5CDD505-2E9C-101B-9397-08002B2CF9AE}" pid="124" name="x1ye=56">
    <vt:lpwstr>4yKonHU2OgY1t0ABtPmDFp21RuMAiAET9K57aupxVc+loXQGUmxowA9JQGp7TeXmFDz3lgRLIyxq01DCw4HXP5BNz9I8m3IxfrSbpyGQiKmxSXpYTIjDyyF2uL74mRUsVmS1fT5Sc0PpOXpVqpBUSifdDdcmXM3Nvj9LRhGrHfRj6lmHnm5CW2iZ844naVV/zv2DnVeU9CBbliCKgu5MJ4VS6PINQQKi4UOpk6eYVLg+2BaiHpadJ8tUcpSev60</vt:lpwstr>
  </property>
  <property fmtid="{D5CDD505-2E9C-101B-9397-08002B2CF9AE}" pid="125" name="x1ye=57">
    <vt:lpwstr>ycXIRSf+SpcSQWL1Y3q5fjLwUcskmXtj1/Qjs5EcvbrdRnMUiumLPqJJv4v2ryOw37S49qWlD4uX8CRffTmR2Y5UEx6xnNCL9dzdVXjYt0EqAimXjKkfCqHt1TvapFIMy05FWCOxRIp0pfUrVf3FrHPCV+qKuLAzgGgj38z16kBdYX33dEnZHRsWuwxVDVH0o1is4gCKVWf8SzXTm/t5yBRww56Kx70Lb18O/KOf8zfsIvjHHaR4PXRe3nXElEh</vt:lpwstr>
  </property>
  <property fmtid="{D5CDD505-2E9C-101B-9397-08002B2CF9AE}" pid="126" name="x1ye=58">
    <vt:lpwstr>yBZmLeLmD3tRuj39+t8EP8G5iQxycDmRvYLvCfqxgysU7sLGfpmK9AZmnc2ltUCerP0DV/6ylFmyqtzU9FjkNuMldZlk14iTAQU1PCbo6Cs/yWBNQHcYwrGQbRqcue1hmAGFAkc4+N+09Fkk2cmljteRIAShaYL/EvuSbAXMClBwXI6fqBUyJ5uHSImZr2jy2lSfqNbFPdhmguRg1zORB6E8b82r3YdfORxWVQavZ2okptBKdxr5G7xNn/hcPl1</vt:lpwstr>
  </property>
  <property fmtid="{D5CDD505-2E9C-101B-9397-08002B2CF9AE}" pid="127" name="x1ye=59">
    <vt:lpwstr>1W1k2z/UaaQstLJq3k7OHHJGlXcGW1ujfFJ0hbh6U6K5ew4CQNntq8YRLPrqmBq/eHu8fYJ5d7H30VjGjq80blrwOyvo+x3qGtrHEuSLEsquZBto8JGo37msoOgJjSwwPbX99ykAaLWscrh7vH+sHV8Hfc6cTsMXBElAthYYzGPQjqO0YBw8n49wJ2TF2PaEMUx+Yeo/S2rStRcuMJFAzcviHvE1EX833CCNlhxpQL0vmlfl8mKGR/qhhlyh/8B</vt:lpwstr>
  </property>
  <property fmtid="{D5CDD505-2E9C-101B-9397-08002B2CF9AE}" pid="128" name="x1ye=6">
    <vt:lpwstr>6WVy4gSxTeC4iArCPtEJWrF0L2R8PnI/QD1INfBhjD+Z5/hFuSVLt2w++5WXSyawh8xGpkG8xqxD54PPlLNEhqBUxVVX5NprDnISraFAEYjhFLdKjgui5Kr4lA74H6TWQIecDgh3PZ9jw9oh/UK1ZrA66e3Pe2rQUVNH3u72eZrIeM9PpuiHWQJzrDKIQd93639BHJde8W42jlFFt18gxTv3fAbQWXp76Tksk2TC+Mx7O8Vo4pTzPcZ6L4ymX9t</vt:lpwstr>
  </property>
  <property fmtid="{D5CDD505-2E9C-101B-9397-08002B2CF9AE}" pid="129" name="x1ye=60">
    <vt:lpwstr>Esq4nBcnf8/0z5aahLcHPrdrsoLcVAvk+UsUYdA5AJkWyYRtyQiq9jYFL2Gnjeu9l3CfHV5lNi340SNcHqkeg7oo/sEX9YZXA1R2MbkF4bX5oaAmmi+C59TMvx2/c32PIy6TrqqcgbGY0x95i82XZWhk4+r5c3murgOM6PKb71tfBjh6DLQGifzk0Jm+kxdW7uY7YtPh1qCf2TB4U290b1+jUnhsAIW8tWb7w6EULcfU3zOjsMT5jG5EM5rRO0B</vt:lpwstr>
  </property>
  <property fmtid="{D5CDD505-2E9C-101B-9397-08002B2CF9AE}" pid="130" name="x1ye=61">
    <vt:lpwstr>LPPTXJqnN6H2iS7fJ35mJWy1IsGhN/gZUwgndcfqHL1gNZb5Do2hqIojr7a6Pvy9f71aHaDphdFHzl9TJoCc+SWX7NPfwp2JjHf5lBP+Jtf+CrMbRvKaXgPTKeVvePwORNbokJdR6jwKbNyNczio4isqEKZhSINiLabkWcCmiKftP2qJsQl7sdsuqOAMJLYQs8bSePx1u3VPJtI7I8/l11psgBFqJsphfFKzmu0Kd9efueOXOxTlMzZF/i4P4l+</vt:lpwstr>
  </property>
  <property fmtid="{D5CDD505-2E9C-101B-9397-08002B2CF9AE}" pid="131" name="x1ye=62">
    <vt:lpwstr>jI3xIBazucf4FVDq4v/Y4dymhetBHNffg/93DLd7+rfpOSYVPeLz7Y7kEw0/qt0Pv8oTb4O+YPwWexaLvqZMfyEbj9nu22wv5GVgzv5ygOSFYIaAw8OmNG6Pqcv4YrNBiMpKuJo/fyXDVyOJNVRAQG/J27Y5GHDjwAxNROJpVLM6E8D2gK2GYxi/syRXLf/ppmS1NbzFU20ZyWokE93OFyn7JZgYLPZMSBVLA+pVjWBQWz7m8sEzqEcMPiVFQ6S</vt:lpwstr>
  </property>
  <property fmtid="{D5CDD505-2E9C-101B-9397-08002B2CF9AE}" pid="132" name="x1ye=63">
    <vt:lpwstr>vm/+HT68VoBExGLK6gJACCSbQq0Jf8ClrFXq/aCElov41J8d+CPzeq4dtkrP275iUOavmFS9wZqcAK4E3X6gmTcYi5vw+s40AYPau7mnsiKWMsb9Vg/ms7HX5PVok+PUNgDtEeKi8SmRPxRu8tvO9sNhfaMR0LM+V8LtR++Osn5DJI+fwPS/yS/fyQ2PEoPYaZZt3ahmB6YduBT09G4PWcGrOEnkSuFI7BEXTxKmDmu56I1gqjKtopmvSlKQp81</vt:lpwstr>
  </property>
  <property fmtid="{D5CDD505-2E9C-101B-9397-08002B2CF9AE}" pid="133" name="x1ye=64">
    <vt:lpwstr>4mEPdRhezGPuei/Yrv5ELrw1zz/Qp1yllf8sZMNhveclbyAdG1h/thL/Fp1T/9xjg1T+j10wt2j4JPfXrEziNZ3HqjC3fgea8l1D4+n+alb9lbCUSQFDwBXE7X3Si2pFl/R4QiSdDPa2tg824Wpm6xKJ0HC7p6Ccd466raxsaljoOVd2mODzS0SKNGTBP5w/T2FNeLLXGHS+QhreZSSYxooCoYRPxo6/ZejBs5gGNrckYY4SrtBx885Tkw+eNvx</vt:lpwstr>
  </property>
  <property fmtid="{D5CDD505-2E9C-101B-9397-08002B2CF9AE}" pid="134" name="x1ye=65">
    <vt:lpwstr>DQYUVN12sqxjP+5fMn6psbq2LqMoyE07mfmKm1nA5ObkKqNZfjnWghItFYYow/3YSKBcq+Excme2icmIo82fZhghWJPx9C69klDk5yp28yRGYb7MRrh4eiePK1ENlyUmyQZ7u4rYa37tDRy0H0RKri5EhqvQ7I78O2fVYsRufW2hF5seIl/XDcZiP//+kIbI1Q6s58w+F+jKDKFbh+adC8ClG7hKwwBcLxg7LgteX/gZyumkcBH4z5YEF/QwJSE</vt:lpwstr>
  </property>
  <property fmtid="{D5CDD505-2E9C-101B-9397-08002B2CF9AE}" pid="135" name="x1ye=66">
    <vt:lpwstr>ufEhGqm341T9N9TWIl6+71KSgA+ZeXvvTcW8XBL3dNeYSjpcc8Rhsh3Gp741l3shV1aWxoxj4x/mLjhi+OQch4fden0T+OzmLNVSAKwg/EAoewxN0lwA4L7s7TX+Yuw8eEdPc5VfUP9kULUUxOUcBTaFKlK9EipGHa8MMvw8s8F3Mpwm/N41pqX1P2wkse0et2/ZFQqtQuf+luq8/ju3Qlxd3PcT13JwSFjyMAwakXsrOsYTOeeUyupKclDMXSZ</vt:lpwstr>
  </property>
  <property fmtid="{D5CDD505-2E9C-101B-9397-08002B2CF9AE}" pid="136" name="x1ye=67">
    <vt:lpwstr>G0chHvgAe43a3xYSqeqflU46ZUM16rFl3rrMc+MlbLDkfJK45qVGsDWvRqIWtf0murhwYEXuUV+gh87S+0zNT4r930uS2Zy5JuqA6JzGmHiGgDJmU+sYWqUrMX2Ym8SyrRiPnboIk2c1I0bwS03IU/LfH4dfxej5aSF343IYa5dXKZkUXFZBIDoXFF2sQtfrRY4K6afEwljRcVmRL9u8GjVNbInaaHcqeWxfbGXgldDSRo1GfWHE2GwzwVsMXYI</vt:lpwstr>
  </property>
  <property fmtid="{D5CDD505-2E9C-101B-9397-08002B2CF9AE}" pid="137" name="x1ye=68">
    <vt:lpwstr>tIyxa0a4sigPQ5dEmRAVWFpcQ4bEiTYVv26u7J3YItOwNbA63LlOM0z8pm5bSIbwZAq7YLRTIUG7UvhcHVPE1I04IrvQmMAPeT2IHOdpg/WYDexObpqJDNtIWTSFb23YIWs//m3hmpxUpENCZYyvuQmM6hZpg0at6S4GLHMOwpHoWAtTMz7MvXkOIcso7wFl87bX8kHY6+Ycg6r8+hrWxb8ZaJnaqbe5ZOnVlFd8Yk5L8bjtEzthNwhPhQiZYS1</vt:lpwstr>
  </property>
  <property fmtid="{D5CDD505-2E9C-101B-9397-08002B2CF9AE}" pid="138" name="x1ye=69">
    <vt:lpwstr>FqQ2QxaILfh4EtSrDv/tKYLqURSCyMwI2/I/x/eVclrxx1yk/ncZcxXuAFT0pVlTOUCIsv3HmIMb8De0XU2JUA5ES8fGH2U6kkPby5Bj377HzCPRWJ9BSrcC2pPQ2NJ307+hFba+9lv2UXXJIxdjQk8rFzBwcZhvzU3R/+nB9UYpDybh3RWsamtVjS8m76nK9HnPBkBWNRz7b92oCQeBmIS6nqXp7Vwl6jK7iVUwbq9IHjd05VIdCwzcqtm14nk</vt:lpwstr>
  </property>
  <property fmtid="{D5CDD505-2E9C-101B-9397-08002B2CF9AE}" pid="139" name="x1ye=7">
    <vt:lpwstr>7PXzS1TwGa983AZDkBwzRpEr7fjU9DGeQJrevfm8aYNB717QmLShgG2s9iHtRdMpPDXY2hiSX6XMmINsg8eWC7HR/HEvoxUlLnNe3q+kBmcsPn2KbETluciaZEpGX+70/01gy8t6tOCJnEUD8+nl5FLcV8W7+4pjHTB+i5PVp2t4kHtYmQT34sKoYBo73SiJ3z5zV8y0yfIbQ9+WbawmuhCvQsMxs4yHhbMZkwc0d8rhgS4YyBdWcdZ51jcc7/S</vt:lpwstr>
  </property>
  <property fmtid="{D5CDD505-2E9C-101B-9397-08002B2CF9AE}" pid="140" name="x1ye=70">
    <vt:lpwstr>JBVzBvgouPp/wQgIdDzVLYBKJ/EJIoTEyL9XJpftDoIaIycLTt19koC+FEMkKqClI2ryvm50f5id6S8+uPNuUwqFOtluNSMUshjdrfwfDN/aNKfgTLx8skEb09EGezhYaPU/nObRnBnLGMIwl3fGubMZq+W09Ak3SOcS2p9EoLsdpfz8h2V/psJap2dw6t4rNWxDSMW8hz/72si/585SuN9TZ2AAb87FGSwZbQ0l/PNdtTiQRdMimfT/HefXomM</vt:lpwstr>
  </property>
  <property fmtid="{D5CDD505-2E9C-101B-9397-08002B2CF9AE}" pid="141" name="x1ye=71">
    <vt:lpwstr>YJwGf9u4M7vzRVqO5/SOEb9B1SWXjuAD0OFng0ZqL2UBuLpfYtcp+jmXc998l/3450v6XiciFe+2LeebdBlcISfFL/CiBcqJQSYtDA1G9eitjP1yZ4WMGtJUj6iU76vn13hmK8OxNzpZg9nAMJlXZlSNcGbQ0A/Qblo9QyXAgi/Uv4rZXgwncizV2/PLexsxnVCawCOB2ILIJcItb1UiR7PhB1RBF1dqhCmwR35omhRwmBwfDQcF4bL/LSURa+w</vt:lpwstr>
  </property>
  <property fmtid="{D5CDD505-2E9C-101B-9397-08002B2CF9AE}" pid="142" name="x1ye=72">
    <vt:lpwstr>02wmwyU6Ylv5l15TSd4UtdLp3AJpTLxo59MDtnUXkxXI1WDqHh+ziHgT1qOzwe68USylLXpCUA4NTnYxD2EaqVs9PV3R48cUr4xCHB3k5QMglAzfWJFjzzusA8PLbbATtF9Uk5P/WVZkoWSFqGqI/rJDkn7scZC2+eYVkn0ofXf4ekiQ7xtQipLsYFubERc8iieQLqwf+efopBZOeuhW6g8dDQ1A0/aAjyOsfAWOQNCG7iaKJTutweN9HBOMYPx</vt:lpwstr>
  </property>
  <property fmtid="{D5CDD505-2E9C-101B-9397-08002B2CF9AE}" pid="143" name="x1ye=73">
    <vt:lpwstr>qYQXGNgP5wMQQseXEGN1zbH9Se4JpaRTwJHUWk4I+PJHJgyaeGrxfCbxxUp1TKJ7ge8rqpcbWDVn3T0cDQzwAw/KGt6yAEw6bOa9EShf/XV+b0HLArN1bdt8opDEZuK8eQ69GeAdtTL4eh7xDBwj9Du8IDoD98+gXo7DD882zGx/XgwkczIZ6jzQr2ylyxPYoIurSnw3zeqcP5g+Wk4xnLfDnJa+BI96g+Mqv6ss3Efsg3fTEYzWIGNru/Eqet/</vt:lpwstr>
  </property>
  <property fmtid="{D5CDD505-2E9C-101B-9397-08002B2CF9AE}" pid="144" name="x1ye=74">
    <vt:lpwstr>m2Hlb1KcFyHJQvAmsPpwHKt7ZINgCELTxO2qg3GVi1AHiKzRnunzOwAf+r3GIrTqMTuU3LCF/4qCenKremZN59sYa7md2xIlKhZkd0wHr9SYcezI8r0gzV2m61ycvPTw3nj2qOX0Rx0/kkpApaIF8+xDdDSfZ00b+iDTLtGa2SUSQowbMY2GfUqCYuh5TpyzVpf9xlsHSgcXwn8CMbOvT2oSbH9m/2pKVknNrlBpJGj/t8DYehAIsQ5CemwfDjM</vt:lpwstr>
  </property>
  <property fmtid="{D5CDD505-2E9C-101B-9397-08002B2CF9AE}" pid="145" name="x1ye=75">
    <vt:lpwstr>L7qNZ9vgcsFlT8jch7Vg0autXP7Jj92ebW8sX7gQtfLz+cpCPoDzQpkaUvRLNfiHYVnyXbOLNYHY/Grws0WeWTA9el5BfT1R1GOH+FNAV+PkgcWISrZzzdqRJMgYtPe3GuNzPAbUZCw+8cZc27O756qbZnVK1D+hbvA/pp9lh/RC89OwhYWo/Be32aQmmzLZtbF6efjzUqt4Z38E477iwAmWemIBWWUjIH1M+HH+rMR46sspCvkGvN1Q1NQlKWO</vt:lpwstr>
  </property>
  <property fmtid="{D5CDD505-2E9C-101B-9397-08002B2CF9AE}" pid="146" name="x1ye=76">
    <vt:lpwstr>0iyekolq8JZ/8Y5U0SqcWap2zvCliXlIcdXXOpEsqC3e8Nn5PVOrb8byRrdUJuWhRelA1X0vY7M0rAIMe0UqJuw3Bz4LWj2TloTFhIYYh5u3bX6wrQi1i9tEAuMoZuFBMpYwsyDpL5Rpo7bYW5P5bY8fC1ZuPHik3gSX5ZJfvF3TyIdmulwzkkRgcsmcQmt5CKbovPwx1p1D2YsgYWsuFTmJKTk1jayKFL5wJyiwhD1R9hMtIYEXVO0tkRlPC30</vt:lpwstr>
  </property>
  <property fmtid="{D5CDD505-2E9C-101B-9397-08002B2CF9AE}" pid="147" name="x1ye=77">
    <vt:lpwstr>xaKcAHI6GyylCa/JCYMvxm8DHGLuO45JMbNwT1aeliSaMy1++QIygLNTPYg6p/lFtgsOeehmMDd/r8crxh6ZLf+UilFrIQMpol2HAx0q+DTO18treSAUbkim0nzv3ctoILJjQYiNWNoMwLcyly7ZwPicFKyjEus+3lcXUDlTvV1nlshD1hwCNfNuXShMrKXpm2DNmQ9G/cN+hWMew0qvcfeyqQCvZ4kD2123vbwQfzTxYTlTgH7BotGO4z7O+UQ</vt:lpwstr>
  </property>
  <property fmtid="{D5CDD505-2E9C-101B-9397-08002B2CF9AE}" pid="148" name="x1ye=78">
    <vt:lpwstr>NaEtekS10Wf2a+tf4BYe8SVLIwV2OemGfkLbJZPiJ8/PSPiWbO+nDSVtCaDEN56Z1ncNYp6+A9bW5qVyhxKnvyndD3ZQ1RZXsfKPuM4PRdy6oIYGijxdQvHkAyRdPmns/XFSH5yNbOMMby/FbVUX3sgsX7++ws4/DY/VYY90O+TfKY2/ZZEL1ULH88a16JRiA47C6uGquSfjEHLjK7WTEA+yAs4fPhOGa3DErxy+e1/vrJd2p/jkrPR73fYPzth</vt:lpwstr>
  </property>
  <property fmtid="{D5CDD505-2E9C-101B-9397-08002B2CF9AE}" pid="149" name="x1ye=79">
    <vt:lpwstr>8iKjGWBLSXoWLSlXLkj4zoAfx3R1nH2QSEyvcU5B5mRTemQB6corabHMYIYVgBsPLlsLnKYbaFN4vW2Vdl+9yHTewY9td4pMxGQhFGkPed3ZcSpfdecRc0lj4zeUNqSzQS+Z13ndHX1QcAkZCc95m4IsaoF7JsSY0aId1BfdNPUShMl/Q2/+FydQ7lq9ku27mciXA97M5GpzzfQ3KTUGghVwSzNSDaUCMaAYzgNTHwiQ4FJW6/rWfWeuoq+ovL8</vt:lpwstr>
  </property>
  <property fmtid="{D5CDD505-2E9C-101B-9397-08002B2CF9AE}" pid="150" name="x1ye=8">
    <vt:lpwstr>+h1QEa/Fb8zg27AIxXrLzyGpWGcKZK4Wp2A+fBDdtLZbqhqDlAoKheyZuaJMAAKMxk13mifK8SXNja0+N2otUXozTl5FKK7T4TTRhHu+lvw0om/GW7T5YNNWtRZruQrruUW3ExIFB2hs5wFIqfkeHrDqChLd+YHABsRmMS0nyLARHWLrPgts+1IGT+0BshZJBqDLOT6v2h7aIMGA60AjsRKk4HcWm3KBPzQLUyo5p8/76bsC+gI3aXk5jdzWqin</vt:lpwstr>
  </property>
  <property fmtid="{D5CDD505-2E9C-101B-9397-08002B2CF9AE}" pid="151" name="x1ye=80">
    <vt:lpwstr>InR+6GRh8ntccT61keXwC3u7yHKwqB9b+6pAAUI0vPnInUtfDaW7ckI19mC+hBOzv+10StPl05J2aDA9zXtMN/vZJ/Xr2zvAIEXksn4Mm/j5OSuNQQu4jgbIIEZpTXt4ZvKHj7+DPd0qEcvWkj2Sw2soDi86/XzrKtrBk+G7L+m1Vga6Gl1Iv88VP8NwqhoH05wugRz0MQQrFQqbqsNIwjvfN1Nzed1K8gJCsryR63lIeNlD21YGT+XIp6QP6Jp</vt:lpwstr>
  </property>
  <property fmtid="{D5CDD505-2E9C-101B-9397-08002B2CF9AE}" pid="152" name="x1ye=81">
    <vt:lpwstr>NyUNtiVoyIYRvWs22EuYRfM24q+o8zmYqWGNqOIcp3lJ7FEtDfnXQkP05oepxFD9y2elwT11xqLN5hnxPV2YaB5LW2zJdMsNh/sfUv6+Y/ayo4ZLhx4kgmjzHI64m6l+rIrg3EFzjQevk+tHZISuvCNBmdkrPoxRI4ts+i3Zw2ib2qOEnoi2alvfLg1TUf6gQO7AoXGBcusMcDTzn7d2Tfuv9NwL1UH8fmuxa5xsb2DCvQ2Lx4B2iSzdaPaPX8d</vt:lpwstr>
  </property>
  <property fmtid="{D5CDD505-2E9C-101B-9397-08002B2CF9AE}" pid="153" name="x1ye=82">
    <vt:lpwstr>U0xNQrsY8hEyB4PyiLCBG5ZlbJGFUXiuucQfGDdHfj8D4Jb97WY8PbUQzwDn3lNUSLmxj4KCTsfTGMjLN2VgYU8JF4xV/p583w+WOeGqszWW4zlaKbKOZT8GoUG28WptnFbGaZUkl57EWfuUbHYvNMnQUUg79eCm6WEDqdlg6cbhZgI7jTkU803aiXFSLbO7S7m5yRwMr5v5OSmYrccOizOZ6EYH9ryTqdPts/1Uvl+/Gwjk7LZiLZVuj2rytU2</vt:lpwstr>
  </property>
  <property fmtid="{D5CDD505-2E9C-101B-9397-08002B2CF9AE}" pid="154" name="x1ye=83">
    <vt:lpwstr>eG7ZHhcvwQOcZz0FLavZiKHYeaHR8bvstd4m3s/ty70ZIEQR8K+b6iTahsdd3b/R4ehkl9SQ2rs+CX5jf/WeUx2qHSL4bd1boO+EPBxHWm5upWqBSn2EMrvl77OSa1nIKBrtGFTnNNL07eYvselr0Xnd3TSCeb3/aEe7TEuHnz2U24+bxTGXBsFRCF3CtHH9A+ZjRPWbVHjErgD3TIrdTB6U2RH50JYENiBr1PBPT1SylOJmhu77qBq+xzU47Bk</vt:lpwstr>
  </property>
  <property fmtid="{D5CDD505-2E9C-101B-9397-08002B2CF9AE}" pid="155" name="x1ye=84">
    <vt:lpwstr>AyTBWskBRzIgkE6r1k9Rbf2VnFkEgZGXtZnkoCjzs3+uwPmtVAtEor+xJsSt6c27guR+Vo3fra8fanribI+s+sU31RkBj+2QJqvqfvSNzKeGg3zK7Hwmb/0eUJ+plsXYqA/oqV9Rhn9nPWKmhRBIuR9UO3+NWCs929V+lOCL3W0nUBEP9stj372m8XuD7kq3j1d3xcVwRW5MAQtsU/R44oCgAGiFcslIRV4oB00AHJ+fP2toxOrn5ISaSncfFgj</vt:lpwstr>
  </property>
  <property fmtid="{D5CDD505-2E9C-101B-9397-08002B2CF9AE}" pid="156" name="x1ye=85">
    <vt:lpwstr>ibjwiPRB+DxniCF8jjQjZnJkCkz0njRbhi2J5VG7w8aWuhel8O0TTM0C/geT1BZIKo1vjPZscPb3jZNZSvfDqL39hhm1/zgSU64EGfkmCrZIQHd9U2NJAYEaSN2uUIbrCqKAXGL0blu5HqUUxi+kwqnhiifcZKBEA68wcUcNmDGgSLAwNWxvo5x2uC6PdFHWG5rCGV4eaa7xBRGtjXP7ZnTAUU7sk/ngNbwmoWnkZXOyZ7XPnMIAVoJbhR9oSsc</vt:lpwstr>
  </property>
  <property fmtid="{D5CDD505-2E9C-101B-9397-08002B2CF9AE}" pid="157" name="x1ye=86">
    <vt:lpwstr>6jHwaaMcMbCR7y7WZoQt3/+TZkvnE2fYrYtdjeAZL49d5v2IMxFhu6nnXzVXeW0P/Cl5Se8yjybfXDpRK/FLBTPT3jMHzRxVOzxPh9PEk78OG6PvKXT4DEKiXz1UbwsKDfEXqrhbfjdjU5gVxqmYde+Jbv2c1a88V91jv6tlkOTXWGGF21awMdncNBoZjhN7EIRcB2GXNgzk5uOsztw9h+0+e5kaG27KKaeuze9/skV0c0qNZ3X1pV+rIlv1TxC</vt:lpwstr>
  </property>
  <property fmtid="{D5CDD505-2E9C-101B-9397-08002B2CF9AE}" pid="158" name="x1ye=87">
    <vt:lpwstr>0+kXymCljmIgVU2GuMKCyrPKzsmqjMpBiA9fGAZk/R5v3AtF3/HxzjbYDDBtrBETCEfoQ4imPI2IE6fKXr0da+IY++2BW0mT5A24mG4XwOCINnV1Tw8Zfv2XCNFsQeEC2P04g5cqoUWXCFTNevLzbkPoRYLjgP05E3zAze6yI2B9m8S44+QWpOCCOzYurSCrVOmedzUBV1Pa59OrTbTAE3os02Cwaod2NDhd0JRikRouYNbmV1RSPaPQJaAtX6W</vt:lpwstr>
  </property>
  <property fmtid="{D5CDD505-2E9C-101B-9397-08002B2CF9AE}" pid="159" name="x1ye=88">
    <vt:lpwstr>DfNldoZqoLV3itY7ui5pu+kPMkeyy64d35m8poVRYYaGc3r4IVAxWmSjNSwoU1Cj8aEDZpf636QAVxsFgkxRXykLvqVCG87uouRiyy2jfywUF7eAfRf9ekJ4bEBrcz+qxat0K/GEisUS+ARInOWKb+OAfCPP/plSdrXmHlIa1nye5Eaha4mFQymrUyfvKVIc+mbhFqW8bBzBIVHRwgvEwUM4x1f1kuRUlNXKyBShfS14hIyH6oJWuFVcftvFJDm</vt:lpwstr>
  </property>
  <property fmtid="{D5CDD505-2E9C-101B-9397-08002B2CF9AE}" pid="160" name="x1ye=89">
    <vt:lpwstr>FnyYPxGYPKr7RZWyrJvAT0a2dDYuFrpv6ezZHZsPoJZUAuXwICsXLUYocsl0mrnJf7IbSNGAtVzx/xTMBJbMMat/L2Yl+Sw77ICQGs5K1JNKLeaaxzrG3ibhlaJZ4UlYsiTdeHPtiFmh35lAky1Xc3NnXCzbI3LEWDWLa03P/clBBD8M2Xe6kUZllq4UvSAu3RYUyZWKRBDHbZLf4p8EpjroxTpUyp/NPjq2g9sFYtDdzoSZPTq94fQRjohAldE</vt:lpwstr>
  </property>
  <property fmtid="{D5CDD505-2E9C-101B-9397-08002B2CF9AE}" pid="161" name="x1ye=9">
    <vt:lpwstr>REL8i+HGo260Juvj4Ivfx3z8MPJ6G6CHBBrdyvB4bU7k0Y4FbHIQ1KVctx3Anm9PAmMogMfB5r8VSIZ2lSv+YJQYp+19AdbCbVzVHYI9B4nM1a1YPdOrUnxxloTzH4qCtHVNaSLG0ILUUjkaNBzPvUsvDoi7iDBtD6TxMlBic0BGzjpHLolkSie/EwntDKeBU/4qy7/U7JTqkz4O0hPWQ7UVTVIDWUvczr0/UJCvhZPKuQNzBBTeBIHqDEhlAc2</vt:lpwstr>
  </property>
  <property fmtid="{D5CDD505-2E9C-101B-9397-08002B2CF9AE}" pid="162" name="x1ye=90">
    <vt:lpwstr>xYCvssKWhHsXYlVb1Bv2k0oeXLlrw5O1dhC8+sO9Sa1kRKiJTqiEtl6vUDUGVCrsub/3hykIc1lobNLofk+qCSNOv+W4H6gFRZahYgqsJA9gytfoaGLGLP9b0tNtDQIdjiYQv6zjG4kN1pP2bu0IDDUXGfxZwlt6Cqy+yAwOOFLPvC6jSe37S96uuaBBnNdvf32d69jvDVMTRhd+uyRrxtrfUDKh/R4+SY1ld7lGhvIBoR716uT0S3B9f47VYDD</vt:lpwstr>
  </property>
  <property fmtid="{D5CDD505-2E9C-101B-9397-08002B2CF9AE}" pid="163" name="x1ye=91">
    <vt:lpwstr>OrfVxmnc/F/KwmbUaQhNqIRqGEF+SMCr5iUl94DBmLiC2TlF12Pn3BmLuaJWifDpcWLLnpwU2v7fX/3jzTETQawOWeSgkzwTfyK8m8fi3r0U2zgqI7IENH6RUUywNgi5twIf8yG+gDok+fBxDGVa7pcDRvw4g0Go7Cf7Ovr8rmG4c0lqotMRTjRpAISFUa0XcpGXI+E36d70aEk7a2X3hk4CccuDKHUOY6Dk1/P1glk85qF9DQmqpzzrYbAdvin</vt:lpwstr>
  </property>
  <property fmtid="{D5CDD505-2E9C-101B-9397-08002B2CF9AE}" pid="164" name="x1ye=92">
    <vt:lpwstr>PmQLdiiHZRmCuqmal5H6zuAV4hZe8I3NoD+deTGgw1FSepnzN0AFMkCwyQJs5DjLfDVEw4NnPnxGv3dnEzfBZrfCX5JKKPdNsN1wbbCZP/vSOEw7O+YUUYuS6o/0RlIR6LZpbBkrZQZW8lq7J0OfxLBanNlz3h/FF5+a1Cq7tkI1l+nqaDPRjy4XW1ahx4fxTH+WHLVf7mMH6+/oG306bv96usUrC+M2Z3hldErSI45nXXx490Q7i4596ERFD3f</vt:lpwstr>
  </property>
  <property fmtid="{D5CDD505-2E9C-101B-9397-08002B2CF9AE}" pid="165" name="x1ye=93">
    <vt:lpwstr>8cHRue8AcRB7Ua9CkujbQBlOvaebf4/sV/0BnRr/JF/XWluvvRDJr6X7n8BcTFZrYBMShIQVk+72wOQsHlgsw4GDgyuSoyOs2MPBWxZcUMEOK1YIZZemXkN32lQpIVMQ0+91/7FkzZ0Ln0qZSrUmy3zL2E66AG7pnzSyECkva8u3D/cCXNqmmqNH7Xnhmw71BJ7rEKvQA6z7ZOw01eWg02wu/YPXuY2ere4r9Wm4n7ZQlMPxeTlYe+6ZY1S8k8j</vt:lpwstr>
  </property>
  <property fmtid="{D5CDD505-2E9C-101B-9397-08002B2CF9AE}" pid="166" name="x1ye=94">
    <vt:lpwstr>4ELzC0qZOtvoll/z2/CQHZKaGLUswkipjiz+gvahD8prvVybGRNZIpYhx4+S7AUoFDHrj0yura+qDgZpsy9TSS4j0p7VT/6qjN45vy5rHHWI4+RUL0sMfT6xtli+pFRSsvoV3x25MQ6E8NvWNi3lmWxnBeIZuYQWgzSNP47i/FHNRxK16Pz+mFFpT5MEJHGDQGpQxOKuQ9mnWsjwN9w2blukwHsBt3zapwFNEKrO3QSzrS2VhJTgSBg1vRL3paY</vt:lpwstr>
  </property>
  <property fmtid="{D5CDD505-2E9C-101B-9397-08002B2CF9AE}" pid="167" name="x1ye=95">
    <vt:lpwstr>FJPKGZ5JaEySWrBY3UKv6Y87PsRyzmhtE46HbhmtUrYLyErsniJh3RyHLTpZG1PuDitE1uavsFKN3W3GmTVq+ulhh0pgfiIKNfZhyP2hfwCLfSaFJ1PJzA2V4j76zTrprLyy1+bdMHVt5Srr2RP9vSQm5USCrghnXFGxU/ERHv6VF83qLEnMUDIVCSj32BCMVpE+LTTPo36ZCTjhEqpUqTkBGj5MevXeh38eSXw0PNAMK/u6PHYLlQzMuKjAlkj</vt:lpwstr>
  </property>
  <property fmtid="{D5CDD505-2E9C-101B-9397-08002B2CF9AE}" pid="168" name="x1ye=96">
    <vt:lpwstr>wWy2cguBz2aRKMVG+UGvHUjFI35+xsSWzZc8OzXFTXqcwviHhqgTDWY1bk6j9xdFKgQB8Y2cffv+BmKK/HCDIHwCb4vc34xswG42mJfWFypmS7BNdO3D+EfbAsPlNT5xgtFCbvwo+4MmQ+YHxq13LXxpEDa3useHLUGuvC3U8zadneJIXk9Rz8cravETzD8Yf2emsk9CHQMg6rycsnzQTIWuYaTV3M5pJ9LKyTpvmXcQCRNQkzRyqNku3Lpg8kJ</vt:lpwstr>
  </property>
  <property fmtid="{D5CDD505-2E9C-101B-9397-08002B2CF9AE}" pid="169" name="x1ye=97">
    <vt:lpwstr>TBq3HSSUhBzfL2K1z9sQ2nPEP4IvlmHaopQCXKNTzF00+P9rC6FdrgGP6tnlP5AeAsTKtbwYDy4Ct0hd35DK3ZKsRVRMG3ywzDSh3W8sM5bH082PJR9JPX+uDVqNXyUvNEqlmyRnfL4xVnf3JfJxSxs/vuUF+/RABUBM4SjdlIurLdg4Ng+EJa5WKOSDTCDpTm9AZWmO8MDhu+K1QRMlR9urlD+VCv3snYVo8Tp37uilaEJlQ2INS5cUaQe22cu</vt:lpwstr>
  </property>
  <property fmtid="{D5CDD505-2E9C-101B-9397-08002B2CF9AE}" pid="170" name="x1ye=98">
    <vt:lpwstr>6gUVrYa5kSMcsDe8R+soSVVuLHFVVYkAq/4dKkM5jq3bl0Sa74gAMOeRYWw/Uv+3yjT6AfujcDPMAq2awNohKZ0wFXtb9OeNWxKa3X8sWKa9BOOibMrIg1XzgwghM5flwPzSCoGEYhCNpTSs6w4PuUIERFFezCbbHF6aEI1kCKJ/6TBusrXJFDswDX5qqUOj4F5hkS9HgMpLJodx+OqFJUECPX2RPolIXwLikXdIUcJiXEk7dTntdCcKaQCKJjn</vt:lpwstr>
  </property>
  <property fmtid="{D5CDD505-2E9C-101B-9397-08002B2CF9AE}" pid="171" name="x1ye=99">
    <vt:lpwstr>y+zWWKVygpQdp8vNOTnu1u7RHDBpFU2QJKxbDvp4VSBLMmVfXjpQutJHtfZs2zzg6oUWWPkmuSQwYqhLX8HFVIpfRqW5e0yzEN4c+FPo6gxXTs3MfpVi4BFlCKjdyW4yefn9ftCMJazjUgAyflEkvj3HTUkHWhy540tiuT54QkS1EKP5Ah/HR5CsO8pDQ/UlmsuasRtXyumKPG6XaotFOPyE9i5EsE/QKJhrm4wxAX+Lm2ic7AJKLkZ0XyZqIz7</vt:lpwstr>
  </property>
  <property fmtid="{D5CDD505-2E9C-101B-9397-08002B2CF9AE}" pid="172" name="grammarly_documentId">
    <vt:lpwstr>documentId_8596</vt:lpwstr>
  </property>
  <property fmtid="{D5CDD505-2E9C-101B-9397-08002B2CF9AE}" pid="173" name="grammarly_documentContext">
    <vt:lpwstr>{"goals":[],"domain":"general","emotions":[],"dialect":"american"}</vt:lpwstr>
  </property>
</Properties>
</file>